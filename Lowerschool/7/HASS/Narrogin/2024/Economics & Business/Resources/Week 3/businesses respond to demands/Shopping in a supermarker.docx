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C0C54" w14:textId="6C7535B6" w:rsidR="000764FB" w:rsidRDefault="00964D87" w:rsidP="00ED7C55">
      <w:pPr>
        <w:rPr>
          <w:rFonts w:ascii="Liberation Sans" w:hAnsi="Liberation Sans" w:cs="HelveticaNeueLTStd-Lt"/>
          <w:color w:val="0094BB"/>
          <w:sz w:val="40"/>
          <w:szCs w:val="40"/>
          <w:lang w:val="en-IN"/>
        </w:rPr>
      </w:pPr>
      <w:bookmarkStart w:id="0" w:name="_GoBack"/>
      <w:bookmarkEnd w:id="0"/>
      <w:r w:rsidRPr="00964D87">
        <w:rPr>
          <w:rFonts w:ascii="Liberation Sans" w:hAnsi="Liberation Sans" w:cs="HelveticaNeueLTStd-Lt"/>
          <w:color w:val="0094BB"/>
          <w:sz w:val="40"/>
          <w:szCs w:val="40"/>
          <w:lang w:val="en-IN"/>
        </w:rPr>
        <w:t>Supermarket shopping – the hidden persuaders</w:t>
      </w:r>
    </w:p>
    <w:p w14:paraId="097C3E96" w14:textId="77777777" w:rsidR="00ED7C55" w:rsidRPr="00996B17" w:rsidRDefault="00ED7C55" w:rsidP="00ED7C55">
      <w:pPr>
        <w:tabs>
          <w:tab w:val="left" w:leader="dot" w:pos="5040"/>
          <w:tab w:val="left" w:leader="dot" w:pos="6840"/>
          <w:tab w:val="left" w:leader="dot" w:pos="9504"/>
        </w:tabs>
        <w:spacing w:after="200"/>
        <w:rPr>
          <w:rFonts w:ascii="Liberation Serif" w:hAnsi="Liberation Serif" w:cs="HelveticaNeueLTStd-Roman"/>
          <w:sz w:val="18"/>
          <w:szCs w:val="18"/>
        </w:rPr>
      </w:pPr>
      <w:r w:rsidRPr="00996B17">
        <w:rPr>
          <w:rFonts w:ascii="Liberation Serif" w:hAnsi="Liberation Serif" w:cs="HelveticaNeueLTStd-Roman"/>
          <w:sz w:val="18"/>
          <w:szCs w:val="18"/>
        </w:rPr>
        <w:t xml:space="preserve">Student: </w:t>
      </w:r>
      <w:r w:rsidRPr="00996B17">
        <w:rPr>
          <w:rFonts w:ascii="Liberation Serif" w:hAnsi="Liberation Serif" w:cs="HelveticaNeueLTStd-Roman"/>
          <w:sz w:val="18"/>
          <w:szCs w:val="18"/>
        </w:rPr>
        <w:tab/>
        <w:t xml:space="preserve"> Class: </w:t>
      </w:r>
      <w:r w:rsidRPr="00996B17">
        <w:rPr>
          <w:rFonts w:ascii="Liberation Serif" w:hAnsi="Liberation Serif" w:cs="HelveticaNeueLTStd-Roman"/>
          <w:sz w:val="18"/>
          <w:szCs w:val="18"/>
        </w:rPr>
        <w:tab/>
        <w:t xml:space="preserve"> Due date: </w:t>
      </w:r>
      <w:r w:rsidRPr="00996B17">
        <w:rPr>
          <w:rFonts w:ascii="Liberation Serif" w:hAnsi="Liberation Serif" w:cs="HelveticaNeueLTStd-Roman"/>
          <w:sz w:val="18"/>
          <w:szCs w:val="18"/>
        </w:rPr>
        <w:tab/>
      </w:r>
    </w:p>
    <w:p w14:paraId="34952C08" w14:textId="2D82C2D8" w:rsidR="00964D87" w:rsidRPr="00843857" w:rsidRDefault="00964D87" w:rsidP="00964D87">
      <w:pPr>
        <w:pStyle w:val="1wsmainbodyfullout"/>
        <w:spacing w:after="120"/>
        <w:rPr>
          <w:rFonts w:ascii="Liberation Serif" w:hAnsi="Liberation Serif"/>
          <w:sz w:val="21"/>
          <w:szCs w:val="22"/>
        </w:rPr>
      </w:pPr>
      <w:r w:rsidRPr="00843857">
        <w:rPr>
          <w:rFonts w:ascii="Liberation Serif" w:hAnsi="Liberation Serif"/>
          <w:sz w:val="21"/>
          <w:szCs w:val="22"/>
        </w:rPr>
        <w:t xml:space="preserve">Think of shopping in a supermarket as a competition between the customer and the retailer. The retailer competes with you, the customer, by trying to transfer the money from your pocket into the cash register. It is </w:t>
      </w:r>
      <w:r w:rsidR="00C54A74">
        <w:rPr>
          <w:rFonts w:ascii="Liberation Serif" w:hAnsi="Liberation Serif"/>
          <w:sz w:val="21"/>
          <w:szCs w:val="22"/>
        </w:rPr>
        <w:br/>
      </w:r>
      <w:r w:rsidRPr="00843857">
        <w:rPr>
          <w:rFonts w:ascii="Liberation Serif" w:hAnsi="Liberation Serif"/>
          <w:sz w:val="21"/>
          <w:szCs w:val="22"/>
        </w:rPr>
        <w:t xml:space="preserve">a competition for your dollar. Successfully competing with the customer will guarantee the retailer sells more goods and ends up making larger profits. Supermarket retailers are experts at this type of competition. Subtle persuasion or even manipulation is all part of the game. To help win the game and get you to spend more in </w:t>
      </w:r>
      <w:r w:rsidR="00C54A74">
        <w:rPr>
          <w:rFonts w:ascii="Liberation Serif" w:hAnsi="Liberation Serif"/>
          <w:sz w:val="21"/>
          <w:szCs w:val="22"/>
        </w:rPr>
        <w:br/>
      </w:r>
      <w:r w:rsidRPr="00843857">
        <w:rPr>
          <w:rFonts w:ascii="Liberation Serif" w:hAnsi="Liberation Serif"/>
          <w:sz w:val="21"/>
          <w:szCs w:val="22"/>
        </w:rPr>
        <w:t xml:space="preserve">their stores, retailers use various ‘hidden persuaders’ — store features that attempt to influence the customer </w:t>
      </w:r>
      <w:r w:rsidR="00C54A74">
        <w:rPr>
          <w:rFonts w:ascii="Liberation Serif" w:hAnsi="Liberation Serif"/>
          <w:sz w:val="21"/>
          <w:szCs w:val="22"/>
        </w:rPr>
        <w:br/>
      </w:r>
      <w:r w:rsidRPr="00843857">
        <w:rPr>
          <w:rFonts w:ascii="Liberation Serif" w:hAnsi="Liberation Serif"/>
          <w:sz w:val="21"/>
          <w:szCs w:val="22"/>
        </w:rPr>
        <w:t>to buy.</w:t>
      </w:r>
    </w:p>
    <w:p w14:paraId="59C6EDB2" w14:textId="77777777" w:rsidR="00964D87" w:rsidRPr="00A60D35" w:rsidRDefault="00964D87" w:rsidP="00A60D35">
      <w:pPr>
        <w:pStyle w:val="Bulletnumber"/>
        <w:spacing w:before="360" w:after="0" w:line="360" w:lineRule="auto"/>
        <w:rPr>
          <w:rFonts w:ascii="Liberation Sans" w:hAnsi="Liberation Sans"/>
          <w:b/>
          <w:color w:val="008BB3"/>
          <w:sz w:val="30"/>
          <w:szCs w:val="30"/>
        </w:rPr>
      </w:pPr>
      <w:r w:rsidRPr="00A60D35">
        <w:rPr>
          <w:rFonts w:ascii="Liberation Sans" w:hAnsi="Liberation Sans"/>
          <w:b/>
          <w:color w:val="008BB3"/>
          <w:sz w:val="30"/>
          <w:szCs w:val="30"/>
        </w:rPr>
        <w:t>Instructions</w:t>
      </w:r>
    </w:p>
    <w:p w14:paraId="3F99A7BF" w14:textId="77777777" w:rsidR="00964D87" w:rsidRPr="00A87CFD" w:rsidRDefault="00964D87" w:rsidP="00964D87">
      <w:pPr>
        <w:pStyle w:val="1wsmainbodyfullout"/>
        <w:spacing w:after="120"/>
        <w:rPr>
          <w:rFonts w:ascii="Liberation Serif" w:hAnsi="Liberation Serif"/>
          <w:sz w:val="21"/>
          <w:szCs w:val="22"/>
        </w:rPr>
      </w:pPr>
      <w:r w:rsidRPr="00A87CFD">
        <w:rPr>
          <w:rFonts w:ascii="Liberation Serif" w:hAnsi="Liberation Serif"/>
          <w:sz w:val="21"/>
          <w:szCs w:val="22"/>
        </w:rPr>
        <w:t>Look at the following sketch. In your notebook, explain how the feature shown at each numbered point might persuade supermarket customers to buy. Feature 1 has been completed for you.</w:t>
      </w:r>
    </w:p>
    <w:p w14:paraId="18B58622" w14:textId="0008F0E0" w:rsidR="00964D87" w:rsidRPr="00A87CFD" w:rsidRDefault="00BF6CA0" w:rsidP="00964D87">
      <w:pPr>
        <w:ind w:left="15" w:hanging="29"/>
        <w:rPr>
          <w:rFonts w:ascii="Liberation Serif" w:hAnsi="Liberation Serif"/>
          <w:sz w:val="21"/>
        </w:rPr>
      </w:pPr>
      <w:r w:rsidRPr="00A87CFD">
        <w:rPr>
          <w:rFonts w:ascii="Liberation Serif" w:hAnsi="Liberation Serif"/>
          <w:noProof/>
          <w:sz w:val="21"/>
          <w:lang w:val="en-IN" w:eastAsia="en-IN"/>
        </w:rPr>
        <w:drawing>
          <wp:anchor distT="0" distB="0" distL="114300" distR="114300" simplePos="0" relativeHeight="251669504" behindDoc="0" locked="0" layoutInCell="1" allowOverlap="1" wp14:anchorId="47FAE64E" wp14:editId="3D59B698">
            <wp:simplePos x="0" y="0"/>
            <wp:positionH relativeFrom="column">
              <wp:posOffset>0</wp:posOffset>
            </wp:positionH>
            <wp:positionV relativeFrom="paragraph">
              <wp:posOffset>191069</wp:posOffset>
            </wp:positionV>
            <wp:extent cx="6031203" cy="3593592"/>
            <wp:effectExtent l="0" t="0" r="8255" b="6985"/>
            <wp:wrapNone/>
            <wp:docPr id="2" name="Picture 2" descr="C:\fms\FY21_HUMANITIES_AND_SOCIAL_SCIENCES_7_FOR_WA_2E_LEARNON_AND_PRINT_9780730387428_EWORKBOOK\22.02.2020\T07TE_ewbk-2587\c07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ms\FY21_HUMANITIES_AND_SOCIAL_SCIENCES_7_FOR_WA_2E_LEARNON_AND_PRINT_9780730387428_EWORKBOOK\22.02.2020\T07TE_ewbk-2587\c07f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1203" cy="3593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7976E" w14:textId="77777777" w:rsidR="00964D87" w:rsidRPr="00A87CFD" w:rsidRDefault="00964D87" w:rsidP="00964D87">
      <w:pPr>
        <w:pStyle w:val="1wsmainbodyfullout"/>
        <w:spacing w:after="120"/>
        <w:rPr>
          <w:rFonts w:ascii="Liberation Serif" w:hAnsi="Liberation Serif"/>
          <w:sz w:val="21"/>
          <w:szCs w:val="22"/>
        </w:rPr>
      </w:pPr>
    </w:p>
    <w:p w14:paraId="7DA8F89A" w14:textId="77777777" w:rsidR="00964D87" w:rsidRPr="00A87CFD" w:rsidRDefault="00964D87" w:rsidP="00964D87">
      <w:pPr>
        <w:pStyle w:val="worksheetchapterline"/>
        <w:tabs>
          <w:tab w:val="right" w:pos="9840"/>
        </w:tabs>
        <w:spacing w:before="60"/>
        <w:rPr>
          <w:rFonts w:ascii="Liberation Serif" w:hAnsi="Liberation Serif"/>
          <w:sz w:val="21"/>
          <w:szCs w:val="22"/>
        </w:rPr>
      </w:pPr>
      <w:r w:rsidRPr="00A87CFD">
        <w:rPr>
          <w:rFonts w:ascii="Liberation Serif" w:hAnsi="Liberation Serif"/>
          <w:sz w:val="21"/>
          <w:szCs w:val="22"/>
        </w:rPr>
        <w:br w:type="page"/>
      </w:r>
    </w:p>
    <w:p w14:paraId="56561B23" w14:textId="29F769C3" w:rsidR="00964D87" w:rsidRDefault="00964D87" w:rsidP="00F16FD3">
      <w:pPr>
        <w:pStyle w:val="Bulletnumber"/>
        <w:spacing w:before="360" w:after="0" w:line="360" w:lineRule="auto"/>
        <w:ind w:left="72"/>
        <w:rPr>
          <w:rFonts w:ascii="Liberation Sans" w:hAnsi="Liberation Sans"/>
          <w:b/>
          <w:color w:val="008BB3"/>
          <w:sz w:val="30"/>
          <w:szCs w:val="30"/>
        </w:rPr>
      </w:pPr>
      <w:r w:rsidRPr="00A87CFD">
        <w:rPr>
          <w:rFonts w:ascii="Liberation Sans" w:hAnsi="Liberation Sans"/>
          <w:b/>
          <w:color w:val="008BB3"/>
          <w:sz w:val="30"/>
          <w:szCs w:val="30"/>
        </w:rPr>
        <w:lastRenderedPageBreak/>
        <w:t>Suggested answers</w:t>
      </w:r>
    </w:p>
    <w:tbl>
      <w:tblPr>
        <w:tblW w:w="9756" w:type="dxa"/>
        <w:tblInd w:w="85"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Layout w:type="fixed"/>
        <w:tblCellMar>
          <w:left w:w="0" w:type="dxa"/>
          <w:right w:w="0" w:type="dxa"/>
        </w:tblCellMar>
        <w:tblLook w:val="04A0" w:firstRow="1" w:lastRow="0" w:firstColumn="1" w:lastColumn="0" w:noHBand="0" w:noVBand="1"/>
      </w:tblPr>
      <w:tblGrid>
        <w:gridCol w:w="4360"/>
        <w:gridCol w:w="5396"/>
      </w:tblGrid>
      <w:tr w:rsidR="00964D87" w:rsidRPr="00A87CFD" w14:paraId="1700AA51" w14:textId="77777777" w:rsidTr="00C54A74">
        <w:trPr>
          <w:tblHeader/>
        </w:trPr>
        <w:tc>
          <w:tcPr>
            <w:tcW w:w="4360" w:type="dxa"/>
            <w:tcBorders>
              <w:top w:val="single" w:sz="4" w:space="0" w:color="008BB3"/>
              <w:left w:val="single" w:sz="4" w:space="0" w:color="008BB3"/>
              <w:bottom w:val="single" w:sz="4" w:space="0" w:color="008BB3"/>
              <w:right w:val="single" w:sz="4" w:space="0" w:color="FFFFFF" w:themeColor="background1"/>
            </w:tcBorders>
            <w:shd w:val="clear" w:color="auto" w:fill="008BB3"/>
            <w:tcMar>
              <w:top w:w="0" w:type="dxa"/>
              <w:left w:w="0" w:type="dxa"/>
              <w:bottom w:w="0" w:type="dxa"/>
              <w:right w:w="0" w:type="dxa"/>
            </w:tcMar>
          </w:tcPr>
          <w:p w14:paraId="405BFCD5" w14:textId="13B1F075" w:rsidR="00964D87" w:rsidRPr="00A87CFD" w:rsidRDefault="00964D87" w:rsidP="0074373E">
            <w:pPr>
              <w:pStyle w:val="Tablehead"/>
              <w:spacing w:before="80" w:after="80" w:line="240" w:lineRule="auto"/>
              <w:ind w:left="62" w:right="62"/>
              <w:jc w:val="center"/>
              <w:rPr>
                <w:rStyle w:val="bodyboldemphasis"/>
                <w:rFonts w:ascii="Liberation Serif" w:hAnsi="Liberation Serif" w:cs="Liberation Serif"/>
                <w:b/>
                <w:bCs/>
                <w:color w:val="FFFFFF" w:themeColor="background1"/>
                <w:sz w:val="21"/>
                <w:szCs w:val="21"/>
              </w:rPr>
            </w:pPr>
            <w:r w:rsidRPr="00A87CFD">
              <w:rPr>
                <w:rStyle w:val="bodyboldemphasis"/>
                <w:rFonts w:ascii="Liberation Serif" w:hAnsi="Liberation Serif" w:cs="Liberation Serif"/>
                <w:b/>
                <w:bCs/>
                <w:color w:val="FFFFFF" w:themeColor="background1"/>
                <w:sz w:val="21"/>
                <w:szCs w:val="21"/>
              </w:rPr>
              <w:t>Features</w:t>
            </w:r>
          </w:p>
        </w:tc>
        <w:tc>
          <w:tcPr>
            <w:tcW w:w="5396" w:type="dxa"/>
            <w:tcBorders>
              <w:top w:val="single" w:sz="4" w:space="0" w:color="008BB3"/>
              <w:left w:val="single" w:sz="4" w:space="0" w:color="FFFFFF" w:themeColor="background1"/>
              <w:bottom w:val="single" w:sz="4" w:space="0" w:color="008BB3"/>
              <w:right w:val="single" w:sz="4" w:space="0" w:color="008BB3"/>
            </w:tcBorders>
            <w:shd w:val="clear" w:color="auto" w:fill="008BB3"/>
            <w:tcMar>
              <w:top w:w="0" w:type="dxa"/>
              <w:left w:w="0" w:type="dxa"/>
              <w:bottom w:w="0" w:type="dxa"/>
              <w:right w:w="0" w:type="dxa"/>
            </w:tcMar>
          </w:tcPr>
          <w:p w14:paraId="23FF5F88" w14:textId="389DEAFE" w:rsidR="00964D87" w:rsidRPr="00A87CFD" w:rsidRDefault="00964D87" w:rsidP="0074373E">
            <w:pPr>
              <w:pStyle w:val="Tablehead"/>
              <w:spacing w:before="80" w:after="80" w:line="240" w:lineRule="auto"/>
              <w:ind w:left="62" w:right="62"/>
              <w:jc w:val="center"/>
              <w:rPr>
                <w:rStyle w:val="bodyboldemphasis"/>
                <w:rFonts w:ascii="Liberation Serif" w:hAnsi="Liberation Serif"/>
                <w:b/>
                <w:bCs/>
                <w:color w:val="FFFFFF" w:themeColor="background1"/>
                <w:sz w:val="21"/>
                <w:szCs w:val="21"/>
              </w:rPr>
            </w:pPr>
            <w:r w:rsidRPr="00A87CFD">
              <w:rPr>
                <w:rStyle w:val="bodyboldemphasis"/>
                <w:rFonts w:ascii="Liberation Serif" w:hAnsi="Liberation Serif"/>
                <w:b/>
                <w:bCs/>
                <w:color w:val="FFFFFF" w:themeColor="background1"/>
                <w:sz w:val="21"/>
                <w:szCs w:val="21"/>
              </w:rPr>
              <w:t>Explanation</w:t>
            </w:r>
          </w:p>
        </w:tc>
      </w:tr>
      <w:tr w:rsidR="00964D87" w:rsidRPr="00A87CFD" w14:paraId="3273D4E5" w14:textId="77777777" w:rsidTr="00C54A74">
        <w:trPr>
          <w:trHeight w:val="1584"/>
        </w:trPr>
        <w:tc>
          <w:tcPr>
            <w:tcW w:w="4360" w:type="dxa"/>
            <w:tcBorders>
              <w:top w:val="single" w:sz="4" w:space="0" w:color="008BB3"/>
            </w:tcBorders>
            <w:shd w:val="clear" w:color="auto" w:fill="auto"/>
            <w:tcMar>
              <w:top w:w="0" w:type="dxa"/>
              <w:left w:w="0" w:type="dxa"/>
              <w:bottom w:w="0" w:type="dxa"/>
              <w:right w:w="0" w:type="dxa"/>
            </w:tcMar>
          </w:tcPr>
          <w:p w14:paraId="0F92AAF6" w14:textId="33513322" w:rsidR="00964D87" w:rsidRPr="00A87CFD" w:rsidRDefault="00964D87"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1.</w:t>
            </w:r>
            <w:r w:rsidRPr="00A87CFD">
              <w:rPr>
                <w:rFonts w:ascii="Liberation Serif" w:hAnsi="Liberation Serif"/>
                <w:b/>
                <w:sz w:val="21"/>
                <w:szCs w:val="18"/>
              </w:rPr>
              <w:tab/>
              <w:t>Air-conditioning</w:t>
            </w:r>
          </w:p>
        </w:tc>
        <w:tc>
          <w:tcPr>
            <w:tcW w:w="5396" w:type="dxa"/>
            <w:tcBorders>
              <w:top w:val="single" w:sz="4" w:space="0" w:color="008BB3"/>
            </w:tcBorders>
            <w:shd w:val="clear" w:color="auto" w:fill="auto"/>
            <w:tcMar>
              <w:top w:w="0" w:type="dxa"/>
              <w:left w:w="115" w:type="dxa"/>
              <w:bottom w:w="0" w:type="dxa"/>
              <w:right w:w="115" w:type="dxa"/>
            </w:tcMar>
          </w:tcPr>
          <w:p w14:paraId="70D5D372" w14:textId="37A1EFEC" w:rsidR="002C143B"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4DF0CA1C" w14:textId="75EC16CC"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41D0287" w14:textId="49EE4A80"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08B5686D" w14:textId="597D8C95" w:rsidR="00A87CFD"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964D87" w:rsidRPr="00A87CFD" w14:paraId="2CA42350" w14:textId="77777777" w:rsidTr="00C54A74">
        <w:trPr>
          <w:trHeight w:val="1584"/>
        </w:trPr>
        <w:tc>
          <w:tcPr>
            <w:tcW w:w="4360" w:type="dxa"/>
            <w:shd w:val="clear" w:color="auto" w:fill="auto"/>
            <w:tcMar>
              <w:top w:w="0" w:type="dxa"/>
              <w:left w:w="0" w:type="dxa"/>
              <w:bottom w:w="0" w:type="dxa"/>
              <w:right w:w="0" w:type="dxa"/>
            </w:tcMar>
          </w:tcPr>
          <w:p w14:paraId="20BB30FB" w14:textId="77777777" w:rsidR="00964D87" w:rsidRPr="00A87CFD" w:rsidRDefault="00964D87"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2.</w:t>
            </w:r>
            <w:r w:rsidRPr="00A87CFD">
              <w:rPr>
                <w:rFonts w:ascii="Liberation Serif" w:hAnsi="Liberation Serif"/>
                <w:b/>
                <w:sz w:val="21"/>
                <w:szCs w:val="18"/>
              </w:rPr>
              <w:tab/>
              <w:t>Shopping trolleys</w:t>
            </w:r>
          </w:p>
        </w:tc>
        <w:tc>
          <w:tcPr>
            <w:tcW w:w="5396" w:type="dxa"/>
            <w:shd w:val="clear" w:color="auto" w:fill="auto"/>
            <w:tcMar>
              <w:top w:w="0" w:type="dxa"/>
              <w:left w:w="115" w:type="dxa"/>
              <w:bottom w:w="0" w:type="dxa"/>
              <w:right w:w="115" w:type="dxa"/>
            </w:tcMar>
          </w:tcPr>
          <w:p w14:paraId="2A5E04ED" w14:textId="3F6C450E" w:rsidR="00964D87"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50B4E89C" w14:textId="0B546325"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1ED32EAE" w14:textId="119E9204"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4852D437" w14:textId="44AF3C06" w:rsidR="00A87CFD"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2C143B" w:rsidRPr="00A87CFD" w14:paraId="7B032AFA" w14:textId="77777777" w:rsidTr="00C54A74">
        <w:trPr>
          <w:trHeight w:val="1584"/>
        </w:trPr>
        <w:tc>
          <w:tcPr>
            <w:tcW w:w="4360" w:type="dxa"/>
            <w:shd w:val="clear" w:color="auto" w:fill="auto"/>
            <w:tcMar>
              <w:top w:w="0" w:type="dxa"/>
              <w:left w:w="0" w:type="dxa"/>
              <w:bottom w:w="0" w:type="dxa"/>
              <w:right w:w="0" w:type="dxa"/>
            </w:tcMar>
          </w:tcPr>
          <w:p w14:paraId="2FEB8C08" w14:textId="77777777" w:rsidR="002C143B" w:rsidRPr="00A87CFD" w:rsidRDefault="002C143B"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3.</w:t>
            </w:r>
            <w:r w:rsidRPr="00A87CFD">
              <w:rPr>
                <w:rFonts w:ascii="Liberation Serif" w:hAnsi="Liberation Serif"/>
                <w:b/>
                <w:sz w:val="21"/>
                <w:szCs w:val="18"/>
              </w:rPr>
              <w:tab/>
              <w:t xml:space="preserve">Essential items often located at the back </w:t>
            </w:r>
            <w:r w:rsidRPr="00A87CFD">
              <w:rPr>
                <w:rFonts w:ascii="Liberation Serif" w:hAnsi="Liberation Serif"/>
                <w:b/>
                <w:sz w:val="21"/>
                <w:szCs w:val="18"/>
              </w:rPr>
              <w:br/>
              <w:t>of the store</w:t>
            </w:r>
          </w:p>
        </w:tc>
        <w:tc>
          <w:tcPr>
            <w:tcW w:w="5396" w:type="dxa"/>
            <w:shd w:val="clear" w:color="auto" w:fill="auto"/>
            <w:tcMar>
              <w:top w:w="0" w:type="dxa"/>
              <w:left w:w="115" w:type="dxa"/>
              <w:bottom w:w="0" w:type="dxa"/>
              <w:right w:w="115" w:type="dxa"/>
            </w:tcMar>
          </w:tcPr>
          <w:p w14:paraId="27C2B106" w14:textId="05706A6B" w:rsidR="002C143B"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7A6189A7" w14:textId="3612AC80"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6BE9C3C6" w14:textId="4723737F"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7A67CBD2" w14:textId="267DE769" w:rsidR="00A87CFD"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2C143B" w:rsidRPr="00A87CFD" w14:paraId="3EAC4F12" w14:textId="77777777" w:rsidTr="00C54A74">
        <w:trPr>
          <w:trHeight w:val="1584"/>
        </w:trPr>
        <w:tc>
          <w:tcPr>
            <w:tcW w:w="4360" w:type="dxa"/>
            <w:shd w:val="clear" w:color="auto" w:fill="auto"/>
            <w:tcMar>
              <w:top w:w="0" w:type="dxa"/>
              <w:left w:w="0" w:type="dxa"/>
              <w:bottom w:w="0" w:type="dxa"/>
              <w:right w:w="0" w:type="dxa"/>
            </w:tcMar>
          </w:tcPr>
          <w:p w14:paraId="4394A40B" w14:textId="77777777" w:rsidR="002C143B" w:rsidRPr="00A87CFD" w:rsidRDefault="002C143B"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4.</w:t>
            </w:r>
            <w:r w:rsidRPr="00A87CFD">
              <w:rPr>
                <w:rFonts w:ascii="Liberation Serif" w:hAnsi="Liberation Serif"/>
                <w:b/>
                <w:sz w:val="21"/>
                <w:szCs w:val="18"/>
              </w:rPr>
              <w:tab/>
              <w:t>Music</w:t>
            </w:r>
          </w:p>
        </w:tc>
        <w:tc>
          <w:tcPr>
            <w:tcW w:w="5396" w:type="dxa"/>
            <w:shd w:val="clear" w:color="auto" w:fill="auto"/>
            <w:tcMar>
              <w:top w:w="0" w:type="dxa"/>
              <w:left w:w="115" w:type="dxa"/>
              <w:bottom w:w="0" w:type="dxa"/>
              <w:right w:w="115" w:type="dxa"/>
            </w:tcMar>
          </w:tcPr>
          <w:p w14:paraId="3DC3A016" w14:textId="6B6F4383" w:rsidR="002C143B"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1E1352A7" w14:textId="764FB8BE"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654DDC14" w14:textId="0935F6F5"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38661123" w14:textId="541C9285"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2C143B" w:rsidRPr="00A87CFD" w14:paraId="44C75120" w14:textId="77777777" w:rsidTr="00C54A74">
        <w:trPr>
          <w:trHeight w:val="1584"/>
        </w:trPr>
        <w:tc>
          <w:tcPr>
            <w:tcW w:w="4360" w:type="dxa"/>
            <w:shd w:val="clear" w:color="auto" w:fill="auto"/>
            <w:tcMar>
              <w:top w:w="0" w:type="dxa"/>
              <w:left w:w="0" w:type="dxa"/>
              <w:bottom w:w="0" w:type="dxa"/>
              <w:right w:w="0" w:type="dxa"/>
            </w:tcMar>
          </w:tcPr>
          <w:p w14:paraId="736239D5" w14:textId="77777777" w:rsidR="002C143B" w:rsidRPr="00A87CFD" w:rsidRDefault="002C143B" w:rsidP="001F4F49">
            <w:pPr>
              <w:pStyle w:val="Tablebody"/>
              <w:tabs>
                <w:tab w:val="right" w:pos="327"/>
              </w:tabs>
              <w:spacing w:before="180"/>
              <w:ind w:left="418" w:hanging="360"/>
              <w:rPr>
                <w:rFonts w:ascii="Liberation Serif" w:hAnsi="Liberation Serif"/>
                <w:b/>
                <w:sz w:val="21"/>
                <w:szCs w:val="18"/>
              </w:rPr>
            </w:pPr>
            <w:r w:rsidRPr="00A87CFD">
              <w:rPr>
                <w:rFonts w:ascii="Liberation Serif" w:hAnsi="Liberation Serif"/>
                <w:b/>
                <w:sz w:val="21"/>
                <w:szCs w:val="18"/>
              </w:rPr>
              <w:tab/>
              <w:t xml:space="preserve">  5.</w:t>
            </w:r>
            <w:r w:rsidRPr="00A87CFD">
              <w:rPr>
                <w:rFonts w:ascii="Liberation Serif" w:hAnsi="Liberation Serif"/>
                <w:b/>
                <w:sz w:val="21"/>
                <w:szCs w:val="18"/>
              </w:rPr>
              <w:tab/>
              <w:t xml:space="preserve">End-of-aisle bins </w:t>
            </w:r>
          </w:p>
        </w:tc>
        <w:tc>
          <w:tcPr>
            <w:tcW w:w="5396" w:type="dxa"/>
            <w:shd w:val="clear" w:color="auto" w:fill="auto"/>
            <w:tcMar>
              <w:top w:w="0" w:type="dxa"/>
              <w:left w:w="115" w:type="dxa"/>
              <w:bottom w:w="0" w:type="dxa"/>
              <w:right w:w="115" w:type="dxa"/>
            </w:tcMar>
          </w:tcPr>
          <w:p w14:paraId="7586B4F7" w14:textId="096BD779" w:rsidR="002C143B"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6BA38DF4" w14:textId="2B7A2F0D"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4CC95886" w14:textId="24D21B9D"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1A51877C" w14:textId="1F9DE574" w:rsidR="00113FF6" w:rsidRPr="00A87CFD" w:rsidRDefault="00113FF6"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bl>
    <w:p w14:paraId="6881A960" w14:textId="0BACEB6C" w:rsidR="00A87CFD" w:rsidRPr="00A87CFD" w:rsidRDefault="00A87CFD">
      <w:pPr>
        <w:rPr>
          <w:rFonts w:ascii="Liberation Serif" w:hAnsi="Liberation Serif"/>
        </w:rPr>
      </w:pPr>
    </w:p>
    <w:p w14:paraId="12ECF8BE" w14:textId="77777777" w:rsidR="00A87CFD" w:rsidRPr="00AE3BB8" w:rsidRDefault="00A87CFD">
      <w:pPr>
        <w:rPr>
          <w:rFonts w:ascii="Liberation Serif" w:hAnsi="Liberation Serif"/>
        </w:rPr>
      </w:pPr>
    </w:p>
    <w:tbl>
      <w:tblPr>
        <w:tblW w:w="9720" w:type="dxa"/>
        <w:tblInd w:w="-275"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Layout w:type="fixed"/>
        <w:tblCellMar>
          <w:left w:w="0" w:type="dxa"/>
          <w:right w:w="0" w:type="dxa"/>
        </w:tblCellMar>
        <w:tblLook w:val="04A0" w:firstRow="1" w:lastRow="0" w:firstColumn="1" w:lastColumn="0" w:noHBand="0" w:noVBand="1"/>
      </w:tblPr>
      <w:tblGrid>
        <w:gridCol w:w="4410"/>
        <w:gridCol w:w="5310"/>
      </w:tblGrid>
      <w:tr w:rsidR="00C32F49" w:rsidRPr="00A87CFD" w14:paraId="196CBE2B" w14:textId="77777777" w:rsidTr="00A87CFD">
        <w:trPr>
          <w:trHeight w:val="77"/>
        </w:trPr>
        <w:tc>
          <w:tcPr>
            <w:tcW w:w="4410" w:type="dxa"/>
            <w:tcBorders>
              <w:right w:val="single" w:sz="4" w:space="0" w:color="FFFFFF" w:themeColor="background1"/>
            </w:tcBorders>
            <w:shd w:val="clear" w:color="auto" w:fill="008BB3"/>
            <w:tcMar>
              <w:top w:w="0" w:type="dxa"/>
              <w:left w:w="0" w:type="dxa"/>
              <w:bottom w:w="0" w:type="dxa"/>
              <w:right w:w="0" w:type="dxa"/>
            </w:tcMar>
          </w:tcPr>
          <w:p w14:paraId="50C6068D" w14:textId="726E8D4E" w:rsidR="00C32F49" w:rsidRPr="00A87CFD" w:rsidRDefault="00C32F49" w:rsidP="00C32F49">
            <w:pPr>
              <w:pStyle w:val="Tablehead"/>
              <w:spacing w:before="80" w:after="80" w:line="240" w:lineRule="auto"/>
              <w:ind w:left="62" w:right="62"/>
              <w:jc w:val="center"/>
              <w:rPr>
                <w:rStyle w:val="bodyboldemphasis"/>
                <w:rFonts w:ascii="Liberation Serif" w:hAnsi="Liberation Serif" w:cs="Liberation Serif"/>
                <w:color w:val="FFFFFF" w:themeColor="background1"/>
                <w:szCs w:val="21"/>
              </w:rPr>
            </w:pPr>
            <w:r w:rsidRPr="00A87CFD">
              <w:rPr>
                <w:rStyle w:val="bodyboldemphasis"/>
                <w:rFonts w:ascii="Liberation Serif" w:hAnsi="Liberation Serif" w:cs="Liberation Serif"/>
                <w:b/>
                <w:bCs/>
                <w:color w:val="FFFFFF" w:themeColor="background1"/>
                <w:sz w:val="21"/>
                <w:szCs w:val="21"/>
              </w:rPr>
              <w:lastRenderedPageBreak/>
              <w:t>Features</w:t>
            </w:r>
          </w:p>
        </w:tc>
        <w:tc>
          <w:tcPr>
            <w:tcW w:w="5310" w:type="dxa"/>
            <w:tcBorders>
              <w:left w:val="single" w:sz="4" w:space="0" w:color="FFFFFF" w:themeColor="background1"/>
            </w:tcBorders>
            <w:shd w:val="clear" w:color="auto" w:fill="008BB3"/>
            <w:tcMar>
              <w:top w:w="0" w:type="dxa"/>
              <w:left w:w="115" w:type="dxa"/>
              <w:bottom w:w="0" w:type="dxa"/>
              <w:right w:w="115" w:type="dxa"/>
            </w:tcMar>
          </w:tcPr>
          <w:p w14:paraId="57F62816" w14:textId="17E410BF" w:rsidR="00C32F49" w:rsidRPr="00A87CFD" w:rsidRDefault="00C32F49" w:rsidP="00C32F49">
            <w:pPr>
              <w:pStyle w:val="Tablebody"/>
              <w:spacing w:before="80" w:after="80" w:line="240" w:lineRule="auto"/>
              <w:jc w:val="center"/>
              <w:rPr>
                <w:rStyle w:val="bodyboldemphasis"/>
                <w:rFonts w:ascii="Liberation Serif" w:hAnsi="Liberation Serif" w:cs="Liberation Serif"/>
                <w:bCs w:val="0"/>
                <w:color w:val="FFFFFF" w:themeColor="background1"/>
              </w:rPr>
            </w:pPr>
            <w:r w:rsidRPr="00A87CFD">
              <w:rPr>
                <w:rStyle w:val="bodyboldemphasis"/>
                <w:rFonts w:ascii="Liberation Serif" w:hAnsi="Liberation Serif" w:cs="Liberation Serif"/>
                <w:color w:val="FFFFFF" w:themeColor="background1"/>
                <w:sz w:val="21"/>
                <w:szCs w:val="21"/>
              </w:rPr>
              <w:t>Explanation</w:t>
            </w:r>
          </w:p>
        </w:tc>
      </w:tr>
      <w:tr w:rsidR="00C32F49" w:rsidRPr="00A87CFD" w14:paraId="1D3A86BB" w14:textId="77777777" w:rsidTr="00A87CFD">
        <w:trPr>
          <w:trHeight w:val="1584"/>
        </w:trPr>
        <w:tc>
          <w:tcPr>
            <w:tcW w:w="4410" w:type="dxa"/>
            <w:shd w:val="clear" w:color="auto" w:fill="auto"/>
            <w:tcMar>
              <w:top w:w="0" w:type="dxa"/>
              <w:left w:w="0" w:type="dxa"/>
              <w:bottom w:w="0" w:type="dxa"/>
              <w:right w:w="0" w:type="dxa"/>
            </w:tcMar>
          </w:tcPr>
          <w:p w14:paraId="2D80117E" w14:textId="33F3FDF8" w:rsidR="00C32F49" w:rsidRPr="00A87CFD" w:rsidRDefault="00C32F49"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6.</w:t>
            </w:r>
            <w:r w:rsidRPr="00A87CFD">
              <w:rPr>
                <w:rFonts w:ascii="Liberation Serif" w:hAnsi="Liberation Serif"/>
                <w:b/>
                <w:sz w:val="21"/>
                <w:szCs w:val="18"/>
              </w:rPr>
              <w:tab/>
              <w:t xml:space="preserve">‘Sale’ and ‘special’ signs   </w:t>
            </w:r>
          </w:p>
        </w:tc>
        <w:tc>
          <w:tcPr>
            <w:tcW w:w="5310" w:type="dxa"/>
            <w:shd w:val="clear" w:color="auto" w:fill="auto"/>
            <w:tcMar>
              <w:top w:w="0" w:type="dxa"/>
              <w:left w:w="115" w:type="dxa"/>
              <w:bottom w:w="0" w:type="dxa"/>
              <w:right w:w="115" w:type="dxa"/>
            </w:tcMar>
          </w:tcPr>
          <w:p w14:paraId="12920689" w14:textId="1AA41BFB"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07117B62" w14:textId="37A045D7"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44B70843" w14:textId="3BF16AF0"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52BD296" w14:textId="50D9BF89" w:rsidR="00C32F49"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C32F49" w:rsidRPr="00A87CFD" w14:paraId="212D0B64" w14:textId="77777777" w:rsidTr="00A87CFD">
        <w:trPr>
          <w:trHeight w:val="1584"/>
        </w:trPr>
        <w:tc>
          <w:tcPr>
            <w:tcW w:w="4410" w:type="dxa"/>
            <w:shd w:val="clear" w:color="auto" w:fill="auto"/>
            <w:tcMar>
              <w:top w:w="0" w:type="dxa"/>
              <w:left w:w="0" w:type="dxa"/>
              <w:bottom w:w="0" w:type="dxa"/>
              <w:right w:w="0" w:type="dxa"/>
            </w:tcMar>
          </w:tcPr>
          <w:p w14:paraId="694F7D49" w14:textId="77777777" w:rsidR="00C32F49" w:rsidRPr="00A87CFD" w:rsidRDefault="00C32F49"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7.</w:t>
            </w:r>
            <w:r w:rsidRPr="00A87CFD">
              <w:rPr>
                <w:rFonts w:ascii="Liberation Serif" w:hAnsi="Liberation Serif"/>
                <w:b/>
                <w:sz w:val="21"/>
                <w:szCs w:val="18"/>
              </w:rPr>
              <w:tab/>
              <w:t xml:space="preserve">Eye-catchers at children’s height </w:t>
            </w:r>
          </w:p>
        </w:tc>
        <w:tc>
          <w:tcPr>
            <w:tcW w:w="5310" w:type="dxa"/>
            <w:shd w:val="clear" w:color="auto" w:fill="auto"/>
            <w:tcMar>
              <w:top w:w="0" w:type="dxa"/>
              <w:left w:w="115" w:type="dxa"/>
              <w:bottom w:w="0" w:type="dxa"/>
              <w:right w:w="115" w:type="dxa"/>
            </w:tcMar>
          </w:tcPr>
          <w:p w14:paraId="5A4F2B6D" w14:textId="3A006362"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A41E7B0" w14:textId="5DD11ADC"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3D6224C7" w14:textId="06574A7C"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986530E" w14:textId="2D85078B" w:rsidR="00C32F49"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C32F49" w:rsidRPr="00A87CFD" w14:paraId="32D21DE5" w14:textId="77777777" w:rsidTr="00A87CFD">
        <w:trPr>
          <w:trHeight w:val="1277"/>
        </w:trPr>
        <w:tc>
          <w:tcPr>
            <w:tcW w:w="4410" w:type="dxa"/>
            <w:shd w:val="clear" w:color="auto" w:fill="auto"/>
            <w:tcMar>
              <w:top w:w="0" w:type="dxa"/>
              <w:left w:w="0" w:type="dxa"/>
              <w:bottom w:w="0" w:type="dxa"/>
              <w:right w:w="0" w:type="dxa"/>
            </w:tcMar>
          </w:tcPr>
          <w:p w14:paraId="581AC3DC" w14:textId="77777777" w:rsidR="00C32F49" w:rsidRPr="00A87CFD" w:rsidRDefault="00C32F49"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8.</w:t>
            </w:r>
            <w:r w:rsidRPr="00A87CFD">
              <w:rPr>
                <w:rFonts w:ascii="Liberation Serif" w:hAnsi="Liberation Serif"/>
                <w:b/>
                <w:sz w:val="21"/>
                <w:szCs w:val="18"/>
              </w:rPr>
              <w:tab/>
              <w:t xml:space="preserve">Bold, colourful display shelves </w:t>
            </w:r>
          </w:p>
        </w:tc>
        <w:tc>
          <w:tcPr>
            <w:tcW w:w="5310" w:type="dxa"/>
            <w:shd w:val="clear" w:color="auto" w:fill="auto"/>
            <w:tcMar>
              <w:top w:w="0" w:type="dxa"/>
              <w:left w:w="115" w:type="dxa"/>
              <w:bottom w:w="0" w:type="dxa"/>
              <w:right w:w="115" w:type="dxa"/>
            </w:tcMar>
          </w:tcPr>
          <w:p w14:paraId="4A4D8284" w14:textId="613D439A" w:rsidR="00C32F49"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15D8A22C" w14:textId="21F32439"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C32F49" w:rsidRPr="00A87CFD" w14:paraId="1CB2826E" w14:textId="77777777" w:rsidTr="00A87CFD">
        <w:trPr>
          <w:trHeight w:val="1584"/>
        </w:trPr>
        <w:tc>
          <w:tcPr>
            <w:tcW w:w="4410" w:type="dxa"/>
            <w:shd w:val="clear" w:color="auto" w:fill="auto"/>
            <w:tcMar>
              <w:top w:w="0" w:type="dxa"/>
              <w:left w:w="0" w:type="dxa"/>
              <w:bottom w:w="0" w:type="dxa"/>
              <w:right w:w="0" w:type="dxa"/>
            </w:tcMar>
          </w:tcPr>
          <w:p w14:paraId="41D19E9A" w14:textId="759B3453" w:rsidR="00C32F49" w:rsidRPr="00A87CFD" w:rsidRDefault="00C32F49" w:rsidP="00A87CFD">
            <w:pPr>
              <w:pStyle w:val="Tablebody"/>
              <w:tabs>
                <w:tab w:val="right" w:pos="327"/>
              </w:tabs>
              <w:spacing w:before="180" w:after="120"/>
              <w:ind w:left="418" w:hanging="360"/>
              <w:rPr>
                <w:rFonts w:ascii="Liberation Serif" w:hAnsi="Liberation Serif"/>
                <w:b/>
                <w:sz w:val="21"/>
                <w:szCs w:val="18"/>
              </w:rPr>
            </w:pPr>
            <w:r w:rsidRPr="00A87CFD">
              <w:rPr>
                <w:rFonts w:ascii="Liberation Serif" w:hAnsi="Liberation Serif"/>
                <w:b/>
                <w:sz w:val="21"/>
                <w:szCs w:val="18"/>
              </w:rPr>
              <w:tab/>
              <w:t xml:space="preserve">  9.</w:t>
            </w:r>
            <w:r w:rsidRPr="00A87CFD">
              <w:rPr>
                <w:rFonts w:ascii="Liberation Serif" w:hAnsi="Liberation Serif"/>
                <w:b/>
                <w:sz w:val="21"/>
                <w:szCs w:val="18"/>
              </w:rPr>
              <w:tab/>
              <w:t xml:space="preserve">Bright lighting </w:t>
            </w:r>
          </w:p>
        </w:tc>
        <w:tc>
          <w:tcPr>
            <w:tcW w:w="5310" w:type="dxa"/>
            <w:shd w:val="clear" w:color="auto" w:fill="auto"/>
            <w:tcMar>
              <w:top w:w="0" w:type="dxa"/>
              <w:left w:w="115" w:type="dxa"/>
              <w:bottom w:w="0" w:type="dxa"/>
              <w:right w:w="115" w:type="dxa"/>
            </w:tcMar>
          </w:tcPr>
          <w:p w14:paraId="0261107D" w14:textId="5A7DEF4C"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60C231FF" w14:textId="4E2DF711"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1BE4D91" w14:textId="25D9B2B8" w:rsidR="00C32F49"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C32F49" w:rsidRPr="00A87CFD" w14:paraId="4FE6C12B" w14:textId="77777777" w:rsidTr="00A87CFD">
        <w:trPr>
          <w:trHeight w:val="1584"/>
        </w:trPr>
        <w:tc>
          <w:tcPr>
            <w:tcW w:w="4410" w:type="dxa"/>
            <w:shd w:val="clear" w:color="auto" w:fill="auto"/>
            <w:tcMar>
              <w:top w:w="0" w:type="dxa"/>
              <w:left w:w="0" w:type="dxa"/>
              <w:bottom w:w="0" w:type="dxa"/>
              <w:right w:w="0" w:type="dxa"/>
            </w:tcMar>
          </w:tcPr>
          <w:p w14:paraId="074265C5" w14:textId="77777777" w:rsidR="00C32F49" w:rsidRPr="00A87CFD" w:rsidRDefault="00C32F49" w:rsidP="00A87CFD">
            <w:pPr>
              <w:pStyle w:val="Tablebody"/>
              <w:spacing w:before="180" w:after="120"/>
              <w:ind w:left="418" w:hanging="360"/>
              <w:rPr>
                <w:rFonts w:ascii="Liberation Serif" w:hAnsi="Liberation Serif"/>
                <w:b/>
                <w:sz w:val="21"/>
                <w:szCs w:val="18"/>
              </w:rPr>
            </w:pPr>
            <w:r w:rsidRPr="00A87CFD">
              <w:rPr>
                <w:rFonts w:ascii="Liberation Serif" w:hAnsi="Liberation Serif"/>
                <w:b/>
                <w:sz w:val="21"/>
                <w:szCs w:val="18"/>
              </w:rPr>
              <w:t>10.</w:t>
            </w:r>
            <w:r w:rsidRPr="00A87CFD">
              <w:rPr>
                <w:rFonts w:ascii="Liberation Serif" w:hAnsi="Liberation Serif"/>
                <w:b/>
                <w:sz w:val="21"/>
                <w:szCs w:val="18"/>
              </w:rPr>
              <w:tab/>
              <w:t xml:space="preserve">In-store promotions </w:t>
            </w:r>
          </w:p>
        </w:tc>
        <w:tc>
          <w:tcPr>
            <w:tcW w:w="5310" w:type="dxa"/>
            <w:shd w:val="clear" w:color="auto" w:fill="auto"/>
            <w:tcMar>
              <w:top w:w="0" w:type="dxa"/>
              <w:left w:w="115" w:type="dxa"/>
              <w:bottom w:w="0" w:type="dxa"/>
              <w:right w:w="115" w:type="dxa"/>
            </w:tcMar>
          </w:tcPr>
          <w:p w14:paraId="26774411" w14:textId="6B2ABA62"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487AFB5E" w14:textId="7B46EE23"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310A3205" w14:textId="099A3098"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1946E5B3" w14:textId="20DEDE18" w:rsidR="00C32F49"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tc>
      </w:tr>
      <w:tr w:rsidR="00A87CFD" w:rsidRPr="00A87CFD" w14:paraId="6822709E" w14:textId="77777777" w:rsidTr="00A87CFD">
        <w:trPr>
          <w:trHeight w:val="1584"/>
        </w:trPr>
        <w:tc>
          <w:tcPr>
            <w:tcW w:w="4410" w:type="dxa"/>
            <w:shd w:val="clear" w:color="auto" w:fill="auto"/>
            <w:tcMar>
              <w:top w:w="0" w:type="dxa"/>
              <w:left w:w="0" w:type="dxa"/>
              <w:bottom w:w="0" w:type="dxa"/>
              <w:right w:w="0" w:type="dxa"/>
            </w:tcMar>
          </w:tcPr>
          <w:p w14:paraId="33005553" w14:textId="3CB100CF" w:rsidR="00A87CFD" w:rsidRPr="00A87CFD" w:rsidRDefault="00A87CFD" w:rsidP="00A87CFD">
            <w:pPr>
              <w:pStyle w:val="Tablebody"/>
              <w:spacing w:before="180" w:after="120"/>
              <w:ind w:left="418" w:hanging="360"/>
              <w:rPr>
                <w:rFonts w:ascii="Liberation Serif" w:hAnsi="Liberation Serif"/>
                <w:b/>
                <w:sz w:val="21"/>
                <w:szCs w:val="18"/>
              </w:rPr>
            </w:pPr>
            <w:r w:rsidRPr="00A87CFD">
              <w:rPr>
                <w:rFonts w:ascii="Liberation Serif" w:hAnsi="Liberation Serif"/>
                <w:b/>
                <w:sz w:val="21"/>
                <w:szCs w:val="18"/>
              </w:rPr>
              <w:t>11. Elevated location signs</w:t>
            </w:r>
          </w:p>
        </w:tc>
        <w:tc>
          <w:tcPr>
            <w:tcW w:w="5310" w:type="dxa"/>
            <w:shd w:val="clear" w:color="auto" w:fill="auto"/>
            <w:tcMar>
              <w:top w:w="0" w:type="dxa"/>
              <w:left w:w="115" w:type="dxa"/>
              <w:bottom w:w="0" w:type="dxa"/>
              <w:right w:w="115" w:type="dxa"/>
            </w:tcMar>
          </w:tcPr>
          <w:p w14:paraId="77C03171" w14:textId="7722B582"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335A853" w14:textId="7789A8EE"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5C873DC2" w14:textId="3F674332" w:rsidR="00A87CFD" w:rsidRPr="00A87CFD" w:rsidRDefault="00A87CFD" w:rsidP="00A87CFD">
            <w:pPr>
              <w:pStyle w:val="Tablebody"/>
              <w:tabs>
                <w:tab w:val="right" w:leader="dot" w:pos="5074"/>
              </w:tabs>
              <w:spacing w:before="300" w:after="120" w:line="240" w:lineRule="auto"/>
              <w:rPr>
                <w:rFonts w:ascii="Liberation Serif" w:hAnsi="Liberation Serif"/>
                <w:sz w:val="18"/>
                <w:szCs w:val="18"/>
              </w:rPr>
            </w:pPr>
            <w:r w:rsidRPr="00A87CFD">
              <w:rPr>
                <w:rFonts w:ascii="Liberation Serif" w:hAnsi="Liberation Serif"/>
                <w:sz w:val="18"/>
                <w:szCs w:val="18"/>
              </w:rPr>
              <w:tab/>
            </w:r>
          </w:p>
          <w:p w14:paraId="2ED623A6" w14:textId="6A13CDB1" w:rsidR="00A87CFD" w:rsidRPr="00A87CFD" w:rsidRDefault="00A87CFD" w:rsidP="00A87CFD">
            <w:pPr>
              <w:pStyle w:val="Tablebody"/>
              <w:tabs>
                <w:tab w:val="right" w:leader="dot" w:pos="5074"/>
              </w:tabs>
              <w:spacing w:before="300" w:after="120" w:line="240" w:lineRule="auto"/>
              <w:rPr>
                <w:rFonts w:ascii="Liberation Serif" w:hAnsi="Liberation Serif"/>
                <w:noProof/>
                <w:sz w:val="18"/>
                <w:szCs w:val="18"/>
                <w:lang w:val="en-IN" w:eastAsia="en-IN"/>
              </w:rPr>
            </w:pPr>
            <w:r w:rsidRPr="00A87CFD">
              <w:rPr>
                <w:rFonts w:ascii="Liberation Serif" w:hAnsi="Liberation Serif"/>
                <w:sz w:val="18"/>
                <w:szCs w:val="18"/>
              </w:rPr>
              <w:tab/>
            </w:r>
          </w:p>
        </w:tc>
      </w:tr>
    </w:tbl>
    <w:p w14:paraId="230059D0" w14:textId="0B828A94" w:rsidR="00A87CFD" w:rsidRDefault="00A87CFD">
      <w:pPr>
        <w:rPr>
          <w:rFonts w:ascii="Liberation Serif" w:hAnsi="Liberation Serif"/>
        </w:rPr>
      </w:pPr>
    </w:p>
    <w:p w14:paraId="343B66CB" w14:textId="275141EE" w:rsidR="00A87CFD" w:rsidRDefault="00A87CFD">
      <w:pPr>
        <w:rPr>
          <w:rFonts w:ascii="Liberation Serif" w:hAnsi="Liberation Serif"/>
        </w:rPr>
      </w:pPr>
    </w:p>
    <w:p w14:paraId="6BDADEA5" w14:textId="655B8C62" w:rsidR="00A87CFD" w:rsidRPr="00A87CFD" w:rsidRDefault="00A87CFD">
      <w:pPr>
        <w:rPr>
          <w:rFonts w:ascii="Liberation Serif" w:hAnsi="Liberation Serif"/>
        </w:rPr>
      </w:pPr>
    </w:p>
    <w:tbl>
      <w:tblPr>
        <w:tblW w:w="9756" w:type="dxa"/>
        <w:tblInd w:w="85"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Layout w:type="fixed"/>
        <w:tblCellMar>
          <w:left w:w="0" w:type="dxa"/>
          <w:right w:w="0" w:type="dxa"/>
        </w:tblCellMar>
        <w:tblLook w:val="04A0" w:firstRow="1" w:lastRow="0" w:firstColumn="1" w:lastColumn="0" w:noHBand="0" w:noVBand="1"/>
      </w:tblPr>
      <w:tblGrid>
        <w:gridCol w:w="4360"/>
        <w:gridCol w:w="5396"/>
      </w:tblGrid>
      <w:tr w:rsidR="00C32F49" w:rsidRPr="00F821CC" w14:paraId="1C36DB6F" w14:textId="77777777" w:rsidTr="00A87CFD">
        <w:trPr>
          <w:trHeight w:val="77"/>
        </w:trPr>
        <w:tc>
          <w:tcPr>
            <w:tcW w:w="4360" w:type="dxa"/>
            <w:tcBorders>
              <w:right w:val="single" w:sz="4" w:space="0" w:color="FFFFFF" w:themeColor="background1"/>
            </w:tcBorders>
            <w:shd w:val="clear" w:color="auto" w:fill="008BB3"/>
            <w:tcMar>
              <w:top w:w="0" w:type="dxa"/>
              <w:left w:w="0" w:type="dxa"/>
              <w:bottom w:w="0" w:type="dxa"/>
              <w:right w:w="0" w:type="dxa"/>
            </w:tcMar>
          </w:tcPr>
          <w:p w14:paraId="0BA2EC66" w14:textId="639197BD" w:rsidR="00C32F49" w:rsidRPr="00A87CFD" w:rsidRDefault="00C32F49" w:rsidP="00027691">
            <w:pPr>
              <w:pStyle w:val="Tablebody"/>
              <w:spacing w:before="80" w:after="80" w:line="240" w:lineRule="auto"/>
              <w:ind w:left="58" w:right="58"/>
              <w:jc w:val="center"/>
              <w:rPr>
                <w:rFonts w:ascii="Liberation Serif" w:hAnsi="Liberation Serif"/>
                <w:b/>
                <w:sz w:val="21"/>
                <w:szCs w:val="18"/>
              </w:rPr>
            </w:pPr>
            <w:r w:rsidRPr="00A87CFD">
              <w:rPr>
                <w:rStyle w:val="bodyboldemphasis"/>
                <w:rFonts w:ascii="Liberation Serif" w:hAnsi="Liberation Serif" w:cs="Liberation Serif"/>
                <w:color w:val="FFFFFF" w:themeColor="background1"/>
                <w:sz w:val="21"/>
                <w:szCs w:val="21"/>
              </w:rPr>
              <w:lastRenderedPageBreak/>
              <w:t>Features</w:t>
            </w:r>
          </w:p>
        </w:tc>
        <w:tc>
          <w:tcPr>
            <w:tcW w:w="5396" w:type="dxa"/>
            <w:tcBorders>
              <w:left w:val="single" w:sz="4" w:space="0" w:color="FFFFFF" w:themeColor="background1"/>
            </w:tcBorders>
            <w:shd w:val="clear" w:color="auto" w:fill="008BB3"/>
            <w:tcMar>
              <w:top w:w="0" w:type="dxa"/>
              <w:left w:w="115" w:type="dxa"/>
              <w:bottom w:w="0" w:type="dxa"/>
              <w:right w:w="115" w:type="dxa"/>
            </w:tcMar>
          </w:tcPr>
          <w:p w14:paraId="0453C19A" w14:textId="7465B254" w:rsidR="00C32F49" w:rsidRPr="00A87CFD" w:rsidRDefault="00C32F49" w:rsidP="00027691">
            <w:pPr>
              <w:pStyle w:val="Tablebody"/>
              <w:spacing w:before="80" w:after="80" w:line="240" w:lineRule="auto"/>
              <w:ind w:left="58" w:right="58"/>
              <w:jc w:val="center"/>
              <w:rPr>
                <w:rFonts w:ascii="Liberation Serif" w:hAnsi="Liberation Serif" w:cs="TimesLTStd-Bold"/>
                <w:bCs/>
                <w:sz w:val="21"/>
                <w:szCs w:val="21"/>
                <w:u w:val="dottedHeavy"/>
              </w:rPr>
            </w:pPr>
            <w:r w:rsidRPr="00A87CFD">
              <w:rPr>
                <w:rStyle w:val="bodyboldemphasis"/>
                <w:rFonts w:ascii="Liberation Serif" w:hAnsi="Liberation Serif" w:cs="Liberation Serif"/>
                <w:color w:val="FFFFFF" w:themeColor="background1"/>
                <w:sz w:val="21"/>
                <w:szCs w:val="21"/>
              </w:rPr>
              <w:t>Explanation</w:t>
            </w:r>
          </w:p>
        </w:tc>
      </w:tr>
      <w:tr w:rsidR="00C32F49" w:rsidRPr="00F821CC" w14:paraId="15ED97C5" w14:textId="77777777" w:rsidTr="00A87CFD">
        <w:trPr>
          <w:trHeight w:val="1584"/>
        </w:trPr>
        <w:tc>
          <w:tcPr>
            <w:tcW w:w="4360" w:type="dxa"/>
            <w:shd w:val="clear" w:color="auto" w:fill="auto"/>
            <w:tcMar>
              <w:top w:w="0" w:type="dxa"/>
              <w:left w:w="0" w:type="dxa"/>
              <w:bottom w:w="0" w:type="dxa"/>
              <w:right w:w="0" w:type="dxa"/>
            </w:tcMar>
          </w:tcPr>
          <w:p w14:paraId="4F318C9D" w14:textId="77777777" w:rsidR="00C32F49" w:rsidRPr="00A87CFD" w:rsidRDefault="00C32F49" w:rsidP="00A87CFD">
            <w:pPr>
              <w:pStyle w:val="Tablebody"/>
              <w:spacing w:before="180" w:after="80"/>
              <w:ind w:left="418" w:hanging="360"/>
              <w:rPr>
                <w:rFonts w:ascii="Liberation Serif" w:hAnsi="Liberation Serif"/>
                <w:b/>
                <w:sz w:val="21"/>
                <w:szCs w:val="18"/>
              </w:rPr>
            </w:pPr>
            <w:r w:rsidRPr="00A87CFD">
              <w:rPr>
                <w:rFonts w:ascii="Liberation Serif" w:hAnsi="Liberation Serif"/>
                <w:b/>
                <w:sz w:val="21"/>
                <w:szCs w:val="18"/>
              </w:rPr>
              <w:t>12.</w:t>
            </w:r>
            <w:r w:rsidRPr="00A87CFD">
              <w:rPr>
                <w:rFonts w:ascii="Liberation Serif" w:hAnsi="Liberation Serif"/>
                <w:b/>
                <w:sz w:val="21"/>
                <w:szCs w:val="18"/>
              </w:rPr>
              <w:tab/>
              <w:t>Shelves at an angle</w:t>
            </w:r>
          </w:p>
        </w:tc>
        <w:tc>
          <w:tcPr>
            <w:tcW w:w="5396" w:type="dxa"/>
            <w:shd w:val="clear" w:color="auto" w:fill="auto"/>
            <w:tcMar>
              <w:top w:w="0" w:type="dxa"/>
              <w:left w:w="115" w:type="dxa"/>
              <w:bottom w:w="0" w:type="dxa"/>
              <w:right w:w="115" w:type="dxa"/>
            </w:tcMar>
          </w:tcPr>
          <w:p w14:paraId="193E4F20" w14:textId="5BA0B5B2"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066E3B19" w14:textId="2C127860"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4DDDD199" w14:textId="4E9602BD"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3AEC4A5D" w14:textId="67BE0399" w:rsidR="00C32F49"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tc>
      </w:tr>
      <w:tr w:rsidR="00C32F49" w:rsidRPr="00F821CC" w14:paraId="7CC78FFD" w14:textId="77777777" w:rsidTr="00A87CFD">
        <w:trPr>
          <w:trHeight w:val="1584"/>
        </w:trPr>
        <w:tc>
          <w:tcPr>
            <w:tcW w:w="4360" w:type="dxa"/>
            <w:shd w:val="clear" w:color="auto" w:fill="auto"/>
            <w:tcMar>
              <w:top w:w="0" w:type="dxa"/>
              <w:left w:w="0" w:type="dxa"/>
              <w:bottom w:w="0" w:type="dxa"/>
              <w:right w:w="0" w:type="dxa"/>
            </w:tcMar>
          </w:tcPr>
          <w:p w14:paraId="56E42D11" w14:textId="2248966C" w:rsidR="00C32F49" w:rsidRPr="00A87CFD" w:rsidRDefault="00C32F49" w:rsidP="00A87CFD">
            <w:pPr>
              <w:pStyle w:val="Tablebody"/>
              <w:spacing w:before="180" w:after="80"/>
              <w:ind w:left="418" w:hanging="360"/>
              <w:rPr>
                <w:rFonts w:ascii="Liberation Serif" w:hAnsi="Liberation Serif"/>
                <w:b/>
                <w:sz w:val="21"/>
                <w:szCs w:val="18"/>
              </w:rPr>
            </w:pPr>
            <w:r w:rsidRPr="00A87CFD">
              <w:rPr>
                <w:rFonts w:ascii="Liberation Serif" w:hAnsi="Liberation Serif"/>
                <w:b/>
                <w:sz w:val="21"/>
                <w:szCs w:val="18"/>
              </w:rPr>
              <w:t>13.</w:t>
            </w:r>
            <w:r w:rsidRPr="00A87CFD">
              <w:rPr>
                <w:rFonts w:ascii="Liberation Serif" w:hAnsi="Liberation Serif"/>
                <w:b/>
                <w:sz w:val="21"/>
                <w:szCs w:val="18"/>
              </w:rPr>
              <w:tab/>
              <w:t xml:space="preserve">Special offers </w:t>
            </w:r>
          </w:p>
        </w:tc>
        <w:tc>
          <w:tcPr>
            <w:tcW w:w="5396" w:type="dxa"/>
            <w:shd w:val="clear" w:color="auto" w:fill="auto"/>
            <w:tcMar>
              <w:top w:w="0" w:type="dxa"/>
              <w:left w:w="115" w:type="dxa"/>
              <w:bottom w:w="0" w:type="dxa"/>
              <w:right w:w="115" w:type="dxa"/>
            </w:tcMar>
          </w:tcPr>
          <w:p w14:paraId="1218A035" w14:textId="00ADF166"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55C6CBD9" w14:textId="16A630E1"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46871F52" w14:textId="62E1D59C"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0AA1D07A" w14:textId="3BB33238" w:rsidR="00C32F49"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tc>
      </w:tr>
      <w:tr w:rsidR="00C32F49" w:rsidRPr="00F821CC" w14:paraId="2D25A1AF" w14:textId="77777777" w:rsidTr="00A87CFD">
        <w:trPr>
          <w:trHeight w:val="1584"/>
        </w:trPr>
        <w:tc>
          <w:tcPr>
            <w:tcW w:w="4360" w:type="dxa"/>
            <w:shd w:val="clear" w:color="auto" w:fill="auto"/>
            <w:tcMar>
              <w:top w:w="0" w:type="dxa"/>
              <w:left w:w="0" w:type="dxa"/>
              <w:bottom w:w="0" w:type="dxa"/>
              <w:right w:w="0" w:type="dxa"/>
            </w:tcMar>
          </w:tcPr>
          <w:p w14:paraId="0EEBDB8B" w14:textId="77777777" w:rsidR="00C32F49" w:rsidRPr="00A87CFD" w:rsidRDefault="00C32F49" w:rsidP="00A87CFD">
            <w:pPr>
              <w:pStyle w:val="Tablebody"/>
              <w:spacing w:before="180" w:after="80"/>
              <w:ind w:left="418" w:hanging="360"/>
              <w:rPr>
                <w:rFonts w:ascii="Liberation Serif" w:hAnsi="Liberation Serif"/>
                <w:b/>
                <w:sz w:val="21"/>
                <w:szCs w:val="18"/>
              </w:rPr>
            </w:pPr>
            <w:r w:rsidRPr="00A87CFD">
              <w:rPr>
                <w:rFonts w:ascii="Liberation Serif" w:hAnsi="Liberation Serif"/>
                <w:b/>
                <w:sz w:val="21"/>
                <w:szCs w:val="18"/>
              </w:rPr>
              <w:t>14.</w:t>
            </w:r>
            <w:r w:rsidRPr="00A87CFD">
              <w:rPr>
                <w:rFonts w:ascii="Liberation Serif" w:hAnsi="Liberation Serif"/>
                <w:b/>
                <w:sz w:val="21"/>
                <w:szCs w:val="18"/>
              </w:rPr>
              <w:tab/>
              <w:t xml:space="preserve">Mid-aisle bins </w:t>
            </w:r>
          </w:p>
        </w:tc>
        <w:tc>
          <w:tcPr>
            <w:tcW w:w="5396" w:type="dxa"/>
            <w:shd w:val="clear" w:color="auto" w:fill="auto"/>
            <w:tcMar>
              <w:top w:w="0" w:type="dxa"/>
              <w:left w:w="115" w:type="dxa"/>
              <w:bottom w:w="0" w:type="dxa"/>
              <w:right w:w="115" w:type="dxa"/>
            </w:tcMar>
          </w:tcPr>
          <w:p w14:paraId="1352146C" w14:textId="6ED258D1"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4EE63E63" w14:textId="54E1A060"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71F43CEB" w14:textId="2FC5E6B6"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09521614" w14:textId="68EE24D8" w:rsidR="00C32F49"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tc>
      </w:tr>
      <w:tr w:rsidR="00C32F49" w:rsidRPr="00F821CC" w14:paraId="27AD268F" w14:textId="77777777" w:rsidTr="00A87CFD">
        <w:trPr>
          <w:trHeight w:val="1584"/>
        </w:trPr>
        <w:tc>
          <w:tcPr>
            <w:tcW w:w="4360" w:type="dxa"/>
            <w:shd w:val="clear" w:color="auto" w:fill="auto"/>
            <w:tcMar>
              <w:top w:w="0" w:type="dxa"/>
              <w:left w:w="0" w:type="dxa"/>
              <w:bottom w:w="0" w:type="dxa"/>
              <w:right w:w="0" w:type="dxa"/>
            </w:tcMar>
          </w:tcPr>
          <w:p w14:paraId="17B874B1" w14:textId="77777777" w:rsidR="00C32F49" w:rsidRPr="00A87CFD" w:rsidRDefault="00C32F49" w:rsidP="00A87CFD">
            <w:pPr>
              <w:pStyle w:val="Tablebody"/>
              <w:spacing w:before="180" w:after="80"/>
              <w:ind w:left="418" w:hanging="360"/>
              <w:rPr>
                <w:rFonts w:ascii="Liberation Serif" w:hAnsi="Liberation Serif"/>
                <w:b/>
                <w:sz w:val="21"/>
                <w:szCs w:val="18"/>
              </w:rPr>
            </w:pPr>
            <w:r w:rsidRPr="00A87CFD">
              <w:rPr>
                <w:rFonts w:ascii="Liberation Serif" w:hAnsi="Liberation Serif"/>
                <w:b/>
                <w:sz w:val="21"/>
                <w:szCs w:val="18"/>
              </w:rPr>
              <w:t>15.</w:t>
            </w:r>
            <w:r w:rsidRPr="00A87CFD">
              <w:rPr>
                <w:rFonts w:ascii="Liberation Serif" w:hAnsi="Liberation Serif"/>
                <w:b/>
                <w:sz w:val="21"/>
                <w:szCs w:val="18"/>
              </w:rPr>
              <w:tab/>
              <w:t xml:space="preserve">Home deliveries </w:t>
            </w:r>
          </w:p>
        </w:tc>
        <w:tc>
          <w:tcPr>
            <w:tcW w:w="5396" w:type="dxa"/>
            <w:shd w:val="clear" w:color="auto" w:fill="auto"/>
            <w:tcMar>
              <w:top w:w="0" w:type="dxa"/>
              <w:left w:w="115" w:type="dxa"/>
              <w:bottom w:w="0" w:type="dxa"/>
              <w:right w:w="115" w:type="dxa"/>
            </w:tcMar>
          </w:tcPr>
          <w:p w14:paraId="1419DBC3" w14:textId="7F720974"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3F1073D3" w14:textId="08355DD5"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75383107" w14:textId="76339F31"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536EBCA6" w14:textId="3CE69D76" w:rsidR="00C32F49"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1A617408" w14:textId="1A802953"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Pr>
                <w:rFonts w:ascii="Liberation Serif" w:hAnsi="Liberation Serif"/>
                <w:sz w:val="18"/>
                <w:szCs w:val="18"/>
              </w:rPr>
              <w:tab/>
            </w:r>
          </w:p>
        </w:tc>
      </w:tr>
      <w:tr w:rsidR="00A87CFD" w:rsidRPr="00F821CC" w14:paraId="6781F621" w14:textId="77777777" w:rsidTr="00A87CFD">
        <w:trPr>
          <w:trHeight w:val="1584"/>
        </w:trPr>
        <w:tc>
          <w:tcPr>
            <w:tcW w:w="4360" w:type="dxa"/>
            <w:shd w:val="clear" w:color="auto" w:fill="auto"/>
            <w:tcMar>
              <w:top w:w="0" w:type="dxa"/>
              <w:left w:w="0" w:type="dxa"/>
              <w:bottom w:w="0" w:type="dxa"/>
              <w:right w:w="0" w:type="dxa"/>
            </w:tcMar>
          </w:tcPr>
          <w:p w14:paraId="5B5E39BC" w14:textId="758E1BE5" w:rsidR="00A87CFD" w:rsidRPr="00A87CFD" w:rsidRDefault="00A87CFD" w:rsidP="00A87CFD">
            <w:pPr>
              <w:pStyle w:val="Tablebody"/>
              <w:spacing w:before="180" w:after="80"/>
              <w:ind w:left="418" w:hanging="360"/>
              <w:rPr>
                <w:rFonts w:ascii="Liberation Serif" w:hAnsi="Liberation Serif"/>
                <w:b/>
                <w:sz w:val="21"/>
                <w:szCs w:val="18"/>
              </w:rPr>
            </w:pPr>
            <w:r w:rsidRPr="00A87CFD">
              <w:rPr>
                <w:rFonts w:ascii="Liberation Serif" w:hAnsi="Liberation Serif"/>
                <w:b/>
                <w:sz w:val="21"/>
                <w:szCs w:val="18"/>
              </w:rPr>
              <w:t>16.</w:t>
            </w:r>
            <w:r w:rsidRPr="00A87CFD">
              <w:rPr>
                <w:rFonts w:ascii="Liberation Serif" w:hAnsi="Liberation Serif"/>
                <w:b/>
                <w:sz w:val="21"/>
                <w:szCs w:val="18"/>
              </w:rPr>
              <w:tab/>
              <w:t>Aroma of baking bread</w:t>
            </w:r>
          </w:p>
        </w:tc>
        <w:tc>
          <w:tcPr>
            <w:tcW w:w="5396" w:type="dxa"/>
            <w:shd w:val="clear" w:color="auto" w:fill="auto"/>
            <w:tcMar>
              <w:top w:w="0" w:type="dxa"/>
              <w:left w:w="115" w:type="dxa"/>
              <w:bottom w:w="0" w:type="dxa"/>
              <w:right w:w="115" w:type="dxa"/>
            </w:tcMar>
          </w:tcPr>
          <w:p w14:paraId="7FA5DC74" w14:textId="116077F5"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1907559D" w14:textId="7D6121AF"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496C2B19" w14:textId="5C0527EC"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55BE275C" w14:textId="77777777"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p w14:paraId="48D9D30A" w14:textId="7AF8E6FC" w:rsidR="00A87CFD" w:rsidRPr="00A87CFD" w:rsidRDefault="00A87CFD" w:rsidP="00A87CFD">
            <w:pPr>
              <w:pStyle w:val="Tablebody"/>
              <w:tabs>
                <w:tab w:val="right" w:leader="dot" w:pos="5074"/>
              </w:tabs>
              <w:spacing w:before="300" w:after="80" w:line="240" w:lineRule="auto"/>
              <w:rPr>
                <w:rFonts w:ascii="Liberation Serif" w:hAnsi="Liberation Serif"/>
                <w:sz w:val="18"/>
                <w:szCs w:val="18"/>
              </w:rPr>
            </w:pPr>
            <w:r w:rsidRPr="00A87CFD">
              <w:rPr>
                <w:rFonts w:ascii="Liberation Serif" w:hAnsi="Liberation Serif"/>
                <w:sz w:val="18"/>
                <w:szCs w:val="18"/>
              </w:rPr>
              <w:tab/>
            </w:r>
          </w:p>
        </w:tc>
      </w:tr>
    </w:tbl>
    <w:p w14:paraId="0D438974" w14:textId="266EF619" w:rsidR="00964D87" w:rsidRPr="00A87CFD" w:rsidRDefault="00964D87" w:rsidP="00A87CFD">
      <w:pPr>
        <w:rPr>
          <w:rFonts w:ascii="Liberation Serif" w:eastAsia="Times New Roman" w:hAnsi="Liberation Serif" w:cs="Liberation Serif"/>
          <w:bCs/>
          <w:color w:val="008BB3"/>
          <w:sz w:val="21"/>
          <w:szCs w:val="20"/>
        </w:rPr>
      </w:pPr>
    </w:p>
    <w:sectPr w:rsidR="00964D87" w:rsidRPr="00A87CFD" w:rsidSect="009E237E">
      <w:headerReference w:type="even" r:id="rId9"/>
      <w:headerReference w:type="default" r:id="rId10"/>
      <w:footerReference w:type="even" r:id="rId11"/>
      <w:footerReference w:type="default" r:id="rId12"/>
      <w:headerReference w:type="first" r:id="rId13"/>
      <w:footerReference w:type="first" r:id="rId14"/>
      <w:type w:val="continuous"/>
      <w:pgSz w:w="12240" w:h="15660" w:code="1"/>
      <w:pgMar w:top="1080" w:right="1267" w:bottom="979" w:left="1440" w:header="288" w:footer="3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95312" w14:textId="77777777" w:rsidR="0009170E" w:rsidRDefault="0009170E" w:rsidP="000764FB">
      <w:pPr>
        <w:spacing w:after="0" w:line="240" w:lineRule="auto"/>
      </w:pPr>
      <w:r>
        <w:separator/>
      </w:r>
    </w:p>
  </w:endnote>
  <w:endnote w:type="continuationSeparator" w:id="0">
    <w:p w14:paraId="350996CA" w14:textId="77777777" w:rsidR="0009170E" w:rsidRDefault="0009170E" w:rsidP="00076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RotisSemiSerif">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gfaRotisSemiSerif">
    <w:altName w:val="Cambria"/>
    <w:panose1 w:val="00000000000000000000"/>
    <w:charset w:val="4D"/>
    <w:family w:val="auto"/>
    <w:notTrueType/>
    <w:pitch w:val="default"/>
    <w:sig w:usb0="00000003" w:usb1="00000000" w:usb2="00000000" w:usb3="00000000" w:csb0="00000001" w:csb1="00000000"/>
  </w:font>
  <w:font w:name="Arial-BoldMT">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AmasisMTStd-Bold">
    <w:altName w:val="Calibri"/>
    <w:panose1 w:val="00000000000000000000"/>
    <w:charset w:val="4D"/>
    <w:family w:val="auto"/>
    <w:notTrueType/>
    <w:pitch w:val="default"/>
    <w:sig w:usb0="00000003" w:usb1="00000000" w:usb2="00000000" w:usb3="00000000" w:csb0="00000001" w:csb1="00000000"/>
  </w:font>
  <w:font w:name="HelveticaNeueLTStd-Lt">
    <w:panose1 w:val="00000000000000000000"/>
    <w:charset w:val="00"/>
    <w:family w:val="swiss"/>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HelveticaNeueLTStd-Roman">
    <w:altName w:val="Arial"/>
    <w:panose1 w:val="00000000000000000000"/>
    <w:charset w:val="00"/>
    <w:family w:val="auto"/>
    <w:notTrueType/>
    <w:pitch w:val="default"/>
    <w:sig w:usb0="00000003" w:usb1="00000000" w:usb2="00000000" w:usb3="00000000" w:csb0="00000001" w:csb1="00000000"/>
  </w:font>
  <w:font w:name="TimesLTStd-Bold">
    <w:panose1 w:val="00000000000000000000"/>
    <w:charset w:val="00"/>
    <w:family w:val="roman"/>
    <w:notTrueType/>
    <w:pitch w:val="default"/>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BF3B4" w14:textId="77777777" w:rsidR="00437305" w:rsidRDefault="00437305" w:rsidP="00DB14B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128FE" w14:textId="77777777" w:rsidR="00437305" w:rsidRDefault="00437305" w:rsidP="00DB14B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7A42F" w14:textId="71694AE8" w:rsidR="00437305" w:rsidRDefault="00437305" w:rsidP="00DB14B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DA500" w14:textId="77777777" w:rsidR="0009170E" w:rsidRDefault="0009170E" w:rsidP="000764FB">
      <w:pPr>
        <w:spacing w:after="0" w:line="240" w:lineRule="auto"/>
      </w:pPr>
      <w:r>
        <w:separator/>
      </w:r>
    </w:p>
  </w:footnote>
  <w:footnote w:type="continuationSeparator" w:id="0">
    <w:p w14:paraId="5200647A" w14:textId="77777777" w:rsidR="0009170E" w:rsidRDefault="0009170E" w:rsidP="00076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7E798" w14:textId="2D4DED60" w:rsidR="00437305" w:rsidRDefault="009E237E" w:rsidP="00437305">
    <w:pPr>
      <w:pStyle w:val="Header"/>
      <w:jc w:val="right"/>
      <w:rPr>
        <w:rFonts w:ascii="Liberation Sans" w:hAnsi="Liberation Sans" w:cs="Arial"/>
        <w:color w:val="6D6E70"/>
        <w:position w:val="12"/>
      </w:rPr>
    </w:pPr>
    <w:r>
      <w:rPr>
        <w:rFonts w:ascii="Liberation Sans" w:hAnsi="Liberation Sans" w:cs="Arial"/>
        <w:noProof/>
        <w:color w:val="6D6E70"/>
        <w:position w:val="12"/>
        <w:lang w:val="en-IN" w:eastAsia="en-IN"/>
      </w:rPr>
      <w:drawing>
        <wp:anchor distT="0" distB="0" distL="114300" distR="114300" simplePos="0" relativeHeight="251659264" behindDoc="1" locked="0" layoutInCell="1" allowOverlap="1" wp14:anchorId="2AE7D7AA" wp14:editId="27F73103">
          <wp:simplePos x="0" y="0"/>
          <wp:positionH relativeFrom="column">
            <wp:posOffset>-814070</wp:posOffset>
          </wp:positionH>
          <wp:positionV relativeFrom="paragraph">
            <wp:posOffset>-173355</wp:posOffset>
          </wp:positionV>
          <wp:extent cx="7787871" cy="9948672"/>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onomics and Business_Pages_Page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7871" cy="9948672"/>
                  </a:xfrm>
                  <a:prstGeom prst="rect">
                    <a:avLst/>
                  </a:prstGeom>
                </pic:spPr>
              </pic:pic>
            </a:graphicData>
          </a:graphic>
          <wp14:sizeRelH relativeFrom="page">
            <wp14:pctWidth>0</wp14:pctWidth>
          </wp14:sizeRelH>
          <wp14:sizeRelV relativeFrom="page">
            <wp14:pctHeight>0</wp14:pctHeight>
          </wp14:sizeRelV>
        </wp:anchor>
      </w:drawing>
    </w:r>
    <w:r w:rsidR="00437305" w:rsidRPr="00437305">
      <w:rPr>
        <w:rFonts w:ascii="Liberation Sans" w:hAnsi="Liberation Sans" w:cs="Arial"/>
        <w:color w:val="6D6E70"/>
        <w:position w:val="12"/>
      </w:rPr>
      <w:t xml:space="preserve">Topic </w:t>
    </w:r>
    <w:r w:rsidR="00181E74">
      <w:rPr>
        <w:rFonts w:ascii="Liberation Sans" w:hAnsi="Liberation Sans" w:cs="Arial"/>
        <w:color w:val="6D6E70"/>
        <w:position w:val="12"/>
      </w:rPr>
      <w:t>7</w:t>
    </w:r>
    <w:r w:rsidR="00437305" w:rsidRPr="00437305">
      <w:rPr>
        <w:rFonts w:ascii="Liberation Sans" w:hAnsi="Liberation Sans" w:cs="Arial"/>
        <w:color w:val="6D6E70"/>
        <w:position w:val="12"/>
      </w:rPr>
      <w:t xml:space="preserve"> | </w:t>
    </w:r>
    <w:r w:rsidR="00181E74" w:rsidRPr="00181E74">
      <w:rPr>
        <w:rFonts w:ascii="Liberation Sans" w:hAnsi="Liberation Sans" w:cs="Arial"/>
        <w:color w:val="6D6E70"/>
        <w:position w:val="12"/>
      </w:rPr>
      <w:t>Our economy – Consumers, producers and entrepreneurs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6E1A0" w14:textId="2D4227A3" w:rsidR="00437305" w:rsidRDefault="009E237E" w:rsidP="00437305">
    <w:pPr>
      <w:pStyle w:val="Header"/>
      <w:jc w:val="right"/>
      <w:rPr>
        <w:rFonts w:ascii="Liberation Sans" w:hAnsi="Liberation Sans" w:cs="Arial"/>
        <w:color w:val="6D6E70"/>
        <w:position w:val="12"/>
      </w:rPr>
    </w:pPr>
    <w:r>
      <w:rPr>
        <w:rFonts w:ascii="Liberation Sans" w:hAnsi="Liberation Sans" w:cs="Arial"/>
        <w:noProof/>
        <w:color w:val="6D6E70"/>
        <w:position w:val="12"/>
        <w:lang w:val="en-IN" w:eastAsia="en-IN"/>
      </w:rPr>
      <w:drawing>
        <wp:anchor distT="0" distB="0" distL="114300" distR="114300" simplePos="0" relativeHeight="251660288" behindDoc="1" locked="0" layoutInCell="1" allowOverlap="1" wp14:anchorId="4C455FDC" wp14:editId="5BA8248A">
          <wp:simplePos x="0" y="0"/>
          <wp:positionH relativeFrom="column">
            <wp:posOffset>-923925</wp:posOffset>
          </wp:positionH>
          <wp:positionV relativeFrom="paragraph">
            <wp:posOffset>-173355</wp:posOffset>
          </wp:positionV>
          <wp:extent cx="7772400" cy="992890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onomics and Business_Pages_Page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9928908"/>
                  </a:xfrm>
                  <a:prstGeom prst="rect">
                    <a:avLst/>
                  </a:prstGeom>
                </pic:spPr>
              </pic:pic>
            </a:graphicData>
          </a:graphic>
          <wp14:sizeRelH relativeFrom="page">
            <wp14:pctWidth>0</wp14:pctWidth>
          </wp14:sizeRelH>
          <wp14:sizeRelV relativeFrom="page">
            <wp14:pctHeight>0</wp14:pctHeight>
          </wp14:sizeRelV>
        </wp:anchor>
      </w:drawing>
    </w:r>
    <w:r w:rsidR="00437305" w:rsidRPr="00437305">
      <w:rPr>
        <w:rFonts w:ascii="Liberation Sans" w:hAnsi="Liberation Sans" w:cs="Arial"/>
        <w:color w:val="6D6E70"/>
        <w:position w:val="12"/>
      </w:rPr>
      <w:t xml:space="preserve">Topic </w:t>
    </w:r>
    <w:r w:rsidR="00564F5D">
      <w:rPr>
        <w:rFonts w:ascii="Liberation Sans" w:hAnsi="Liberation Sans" w:cs="Arial"/>
        <w:color w:val="6D6E70"/>
        <w:position w:val="12"/>
      </w:rPr>
      <w:t>7</w:t>
    </w:r>
    <w:r w:rsidR="00437305" w:rsidRPr="00437305">
      <w:rPr>
        <w:rFonts w:ascii="Liberation Sans" w:hAnsi="Liberation Sans" w:cs="Arial"/>
        <w:color w:val="6D6E70"/>
        <w:position w:val="12"/>
      </w:rPr>
      <w:t xml:space="preserve"> | </w:t>
    </w:r>
    <w:r w:rsidR="00564F5D" w:rsidRPr="00564F5D">
      <w:rPr>
        <w:rFonts w:ascii="Liberation Sans" w:hAnsi="Liberation Sans" w:cs="Arial"/>
        <w:color w:val="6D6E70"/>
        <w:position w:val="12"/>
      </w:rPr>
      <w:t>Our economy – Consumers, producers and entrepreneurs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C249A" w14:textId="67D03554" w:rsidR="00437305" w:rsidRDefault="00437305" w:rsidP="00437305">
    <w:pPr>
      <w:pStyle w:val="Header"/>
      <w:jc w:val="right"/>
      <w:rPr>
        <w:rFonts w:ascii="Liberation Sans" w:hAnsi="Liberation Sans" w:cs="Arial"/>
        <w:color w:val="6D6E70"/>
        <w:position w:val="12"/>
      </w:rPr>
    </w:pPr>
    <w:r>
      <w:rPr>
        <w:rFonts w:ascii="Liberation Sans" w:hAnsi="Liberation Sans" w:cs="Arial"/>
        <w:noProof/>
        <w:color w:val="6D6E70"/>
        <w:position w:val="12"/>
        <w:lang w:val="en-IN" w:eastAsia="en-IN"/>
      </w:rPr>
      <w:drawing>
        <wp:anchor distT="0" distB="0" distL="114300" distR="114300" simplePos="0" relativeHeight="251658240" behindDoc="1" locked="0" layoutInCell="1" allowOverlap="1" wp14:anchorId="139EBB81" wp14:editId="69964E34">
          <wp:simplePos x="0" y="0"/>
          <wp:positionH relativeFrom="column">
            <wp:posOffset>-923925</wp:posOffset>
          </wp:positionH>
          <wp:positionV relativeFrom="paragraph">
            <wp:posOffset>-173355</wp:posOffset>
          </wp:positionV>
          <wp:extent cx="7787871" cy="9948672"/>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onomics and Busines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7871" cy="9948672"/>
                  </a:xfrm>
                  <a:prstGeom prst="rect">
                    <a:avLst/>
                  </a:prstGeom>
                </pic:spPr>
              </pic:pic>
            </a:graphicData>
          </a:graphic>
          <wp14:sizeRelH relativeFrom="page">
            <wp14:pctWidth>0</wp14:pctWidth>
          </wp14:sizeRelH>
          <wp14:sizeRelV relativeFrom="page">
            <wp14:pctHeight>0</wp14:pctHeight>
          </wp14:sizeRelV>
        </wp:anchor>
      </w:drawing>
    </w:r>
    <w:r w:rsidRPr="00437305">
      <w:rPr>
        <w:rFonts w:ascii="Liberation Sans" w:hAnsi="Liberation Sans" w:cs="Arial"/>
        <w:color w:val="6D6E70"/>
        <w:position w:val="12"/>
      </w:rPr>
      <w:t xml:space="preserve">Topic </w:t>
    </w:r>
    <w:r w:rsidR="00181E74">
      <w:rPr>
        <w:rFonts w:ascii="Liberation Sans" w:hAnsi="Liberation Sans" w:cs="Arial"/>
        <w:color w:val="6D6E70"/>
        <w:position w:val="12"/>
      </w:rPr>
      <w:t>7</w:t>
    </w:r>
    <w:r w:rsidRPr="00437305">
      <w:rPr>
        <w:rFonts w:ascii="Liberation Sans" w:hAnsi="Liberation Sans" w:cs="Arial"/>
        <w:color w:val="6D6E70"/>
        <w:position w:val="12"/>
      </w:rPr>
      <w:t xml:space="preserve"> | </w:t>
    </w:r>
    <w:r w:rsidR="00181E74" w:rsidRPr="00181E74">
      <w:rPr>
        <w:rFonts w:ascii="Liberation Sans" w:hAnsi="Liberation Sans" w:cs="Arial"/>
        <w:color w:val="6D6E70"/>
        <w:position w:val="12"/>
      </w:rPr>
      <w:t>Our economy – Consumers, producers and entrepreneurs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7"/>
      <w:numFmt w:val="decimal"/>
      <w:lvlText w:val="%1."/>
      <w:lvlJc w:val="left"/>
      <w:pPr>
        <w:ind w:left="310" w:hanging="175"/>
      </w:pPr>
      <w:rPr>
        <w:rFonts w:ascii="Arial" w:hAnsi="Arial" w:cs="Arial"/>
        <w:b/>
        <w:bCs/>
        <w:spacing w:val="-1"/>
        <w:w w:val="104"/>
        <w:sz w:val="15"/>
        <w:szCs w:val="15"/>
      </w:rPr>
    </w:lvl>
    <w:lvl w:ilvl="1">
      <w:numFmt w:val="bullet"/>
      <w:lvlText w:val="•"/>
      <w:lvlJc w:val="left"/>
      <w:pPr>
        <w:ind w:left="805" w:hanging="175"/>
      </w:pPr>
    </w:lvl>
    <w:lvl w:ilvl="2">
      <w:numFmt w:val="bullet"/>
      <w:lvlText w:val="•"/>
      <w:lvlJc w:val="left"/>
      <w:pPr>
        <w:ind w:left="1291" w:hanging="175"/>
      </w:pPr>
    </w:lvl>
    <w:lvl w:ilvl="3">
      <w:numFmt w:val="bullet"/>
      <w:lvlText w:val="•"/>
      <w:lvlJc w:val="left"/>
      <w:pPr>
        <w:ind w:left="1777" w:hanging="175"/>
      </w:pPr>
    </w:lvl>
    <w:lvl w:ilvl="4">
      <w:numFmt w:val="bullet"/>
      <w:lvlText w:val="•"/>
      <w:lvlJc w:val="left"/>
      <w:pPr>
        <w:ind w:left="2263" w:hanging="175"/>
      </w:pPr>
    </w:lvl>
    <w:lvl w:ilvl="5">
      <w:numFmt w:val="bullet"/>
      <w:lvlText w:val="•"/>
      <w:lvlJc w:val="left"/>
      <w:pPr>
        <w:ind w:left="2749" w:hanging="175"/>
      </w:pPr>
    </w:lvl>
    <w:lvl w:ilvl="6">
      <w:numFmt w:val="bullet"/>
      <w:lvlText w:val="•"/>
      <w:lvlJc w:val="left"/>
      <w:pPr>
        <w:ind w:left="3235" w:hanging="175"/>
      </w:pPr>
    </w:lvl>
    <w:lvl w:ilvl="7">
      <w:numFmt w:val="bullet"/>
      <w:lvlText w:val="•"/>
      <w:lvlJc w:val="left"/>
      <w:pPr>
        <w:ind w:left="3721" w:hanging="175"/>
      </w:pPr>
    </w:lvl>
    <w:lvl w:ilvl="8">
      <w:numFmt w:val="bullet"/>
      <w:lvlText w:val="•"/>
      <w:lvlJc w:val="left"/>
      <w:pPr>
        <w:ind w:left="4207" w:hanging="175"/>
      </w:pPr>
    </w:lvl>
  </w:abstractNum>
  <w:abstractNum w:abstractNumId="1" w15:restartNumberingAfterBreak="0">
    <w:nsid w:val="00000403"/>
    <w:multiLevelType w:val="multilevel"/>
    <w:tmpl w:val="00000886"/>
    <w:lvl w:ilvl="0">
      <w:start w:val="1"/>
      <w:numFmt w:val="decimal"/>
      <w:lvlText w:val="%1."/>
      <w:lvlJc w:val="left"/>
      <w:pPr>
        <w:ind w:left="310" w:hanging="175"/>
      </w:pPr>
      <w:rPr>
        <w:rFonts w:ascii="Arial" w:hAnsi="Arial" w:cs="Arial"/>
        <w:b/>
        <w:bCs/>
        <w:spacing w:val="-1"/>
        <w:w w:val="104"/>
        <w:sz w:val="15"/>
        <w:szCs w:val="15"/>
      </w:rPr>
    </w:lvl>
    <w:lvl w:ilvl="1">
      <w:numFmt w:val="bullet"/>
      <w:lvlText w:val="•"/>
      <w:lvlJc w:val="left"/>
      <w:pPr>
        <w:ind w:left="843" w:hanging="175"/>
      </w:pPr>
    </w:lvl>
    <w:lvl w:ilvl="2">
      <w:numFmt w:val="bullet"/>
      <w:lvlText w:val="•"/>
      <w:lvlJc w:val="left"/>
      <w:pPr>
        <w:ind w:left="1366" w:hanging="175"/>
      </w:pPr>
    </w:lvl>
    <w:lvl w:ilvl="3">
      <w:numFmt w:val="bullet"/>
      <w:lvlText w:val="•"/>
      <w:lvlJc w:val="left"/>
      <w:pPr>
        <w:ind w:left="1889" w:hanging="175"/>
      </w:pPr>
    </w:lvl>
    <w:lvl w:ilvl="4">
      <w:numFmt w:val="bullet"/>
      <w:lvlText w:val="•"/>
      <w:lvlJc w:val="left"/>
      <w:pPr>
        <w:ind w:left="2412" w:hanging="175"/>
      </w:pPr>
    </w:lvl>
    <w:lvl w:ilvl="5">
      <w:numFmt w:val="bullet"/>
      <w:lvlText w:val="•"/>
      <w:lvlJc w:val="left"/>
      <w:pPr>
        <w:ind w:left="2935" w:hanging="175"/>
      </w:pPr>
    </w:lvl>
    <w:lvl w:ilvl="6">
      <w:numFmt w:val="bullet"/>
      <w:lvlText w:val="•"/>
      <w:lvlJc w:val="left"/>
      <w:pPr>
        <w:ind w:left="3458" w:hanging="175"/>
      </w:pPr>
    </w:lvl>
    <w:lvl w:ilvl="7">
      <w:numFmt w:val="bullet"/>
      <w:lvlText w:val="•"/>
      <w:lvlJc w:val="left"/>
      <w:pPr>
        <w:ind w:left="3981" w:hanging="175"/>
      </w:pPr>
    </w:lvl>
    <w:lvl w:ilvl="8">
      <w:numFmt w:val="bullet"/>
      <w:lvlText w:val="•"/>
      <w:lvlJc w:val="left"/>
      <w:pPr>
        <w:ind w:left="4504" w:hanging="175"/>
      </w:pPr>
    </w:lvl>
  </w:abstractNum>
  <w:abstractNum w:abstractNumId="2" w15:restartNumberingAfterBreak="0">
    <w:nsid w:val="00000404"/>
    <w:multiLevelType w:val="multilevel"/>
    <w:tmpl w:val="00000887"/>
    <w:lvl w:ilvl="0">
      <w:start w:val="4"/>
      <w:numFmt w:val="decimal"/>
      <w:lvlText w:val="%1."/>
      <w:lvlJc w:val="left"/>
      <w:pPr>
        <w:ind w:left="310" w:hanging="175"/>
      </w:pPr>
      <w:rPr>
        <w:rFonts w:ascii="Arial" w:hAnsi="Arial" w:cs="Arial"/>
        <w:b/>
        <w:bCs/>
        <w:spacing w:val="-1"/>
        <w:w w:val="104"/>
        <w:sz w:val="15"/>
        <w:szCs w:val="15"/>
      </w:rPr>
    </w:lvl>
    <w:lvl w:ilvl="1">
      <w:numFmt w:val="bullet"/>
      <w:lvlText w:val="•"/>
      <w:lvlJc w:val="left"/>
      <w:pPr>
        <w:ind w:left="843" w:hanging="175"/>
      </w:pPr>
    </w:lvl>
    <w:lvl w:ilvl="2">
      <w:numFmt w:val="bullet"/>
      <w:lvlText w:val="•"/>
      <w:lvlJc w:val="left"/>
      <w:pPr>
        <w:ind w:left="1366" w:hanging="175"/>
      </w:pPr>
    </w:lvl>
    <w:lvl w:ilvl="3">
      <w:numFmt w:val="bullet"/>
      <w:lvlText w:val="•"/>
      <w:lvlJc w:val="left"/>
      <w:pPr>
        <w:ind w:left="1889" w:hanging="175"/>
      </w:pPr>
    </w:lvl>
    <w:lvl w:ilvl="4">
      <w:numFmt w:val="bullet"/>
      <w:lvlText w:val="•"/>
      <w:lvlJc w:val="left"/>
      <w:pPr>
        <w:ind w:left="2412" w:hanging="175"/>
      </w:pPr>
    </w:lvl>
    <w:lvl w:ilvl="5">
      <w:numFmt w:val="bullet"/>
      <w:lvlText w:val="•"/>
      <w:lvlJc w:val="left"/>
      <w:pPr>
        <w:ind w:left="2935" w:hanging="175"/>
      </w:pPr>
    </w:lvl>
    <w:lvl w:ilvl="6">
      <w:numFmt w:val="bullet"/>
      <w:lvlText w:val="•"/>
      <w:lvlJc w:val="left"/>
      <w:pPr>
        <w:ind w:left="3458" w:hanging="175"/>
      </w:pPr>
    </w:lvl>
    <w:lvl w:ilvl="7">
      <w:numFmt w:val="bullet"/>
      <w:lvlText w:val="•"/>
      <w:lvlJc w:val="left"/>
      <w:pPr>
        <w:ind w:left="3981" w:hanging="175"/>
      </w:pPr>
    </w:lvl>
    <w:lvl w:ilvl="8">
      <w:numFmt w:val="bullet"/>
      <w:lvlText w:val="•"/>
      <w:lvlJc w:val="left"/>
      <w:pPr>
        <w:ind w:left="4504" w:hanging="175"/>
      </w:pPr>
    </w:lvl>
  </w:abstractNum>
  <w:abstractNum w:abstractNumId="3" w15:restartNumberingAfterBreak="0">
    <w:nsid w:val="326B732A"/>
    <w:multiLevelType w:val="hybridMultilevel"/>
    <w:tmpl w:val="AB36E6C2"/>
    <w:lvl w:ilvl="0" w:tplc="2C38D570">
      <w:start w:val="1"/>
      <w:numFmt w:val="decimal"/>
      <w:lvlText w:val="%1"/>
      <w:lvlJc w:val="left"/>
      <w:pPr>
        <w:ind w:left="720" w:hanging="360"/>
      </w:pPr>
      <w:rPr>
        <w:rFonts w:hint="default"/>
        <w:b/>
        <w:i w:val="0"/>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DF94264"/>
    <w:multiLevelType w:val="hybridMultilevel"/>
    <w:tmpl w:val="72A6E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drawingGridHorizontalSpacing w:val="187"/>
  <w:drawingGridVerticalSpacing w:val="18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27B"/>
    <w:rsid w:val="00017927"/>
    <w:rsid w:val="00027691"/>
    <w:rsid w:val="00032811"/>
    <w:rsid w:val="00043070"/>
    <w:rsid w:val="00046801"/>
    <w:rsid w:val="00061A16"/>
    <w:rsid w:val="000757D6"/>
    <w:rsid w:val="000764FB"/>
    <w:rsid w:val="00081BC2"/>
    <w:rsid w:val="000856C2"/>
    <w:rsid w:val="0009170E"/>
    <w:rsid w:val="00091D40"/>
    <w:rsid w:val="000D4027"/>
    <w:rsid w:val="0011170B"/>
    <w:rsid w:val="001122A8"/>
    <w:rsid w:val="00113FF6"/>
    <w:rsid w:val="00126BA3"/>
    <w:rsid w:val="00130F5C"/>
    <w:rsid w:val="00136248"/>
    <w:rsid w:val="001419EE"/>
    <w:rsid w:val="00142B09"/>
    <w:rsid w:val="00143A5D"/>
    <w:rsid w:val="0017182B"/>
    <w:rsid w:val="00181E74"/>
    <w:rsid w:val="00194C32"/>
    <w:rsid w:val="00197EE9"/>
    <w:rsid w:val="001A70F4"/>
    <w:rsid w:val="001C67EC"/>
    <w:rsid w:val="001D4EE2"/>
    <w:rsid w:val="001E14C8"/>
    <w:rsid w:val="001E5BF8"/>
    <w:rsid w:val="001F3CA4"/>
    <w:rsid w:val="001F4F49"/>
    <w:rsid w:val="001F5907"/>
    <w:rsid w:val="002042B9"/>
    <w:rsid w:val="00206AC6"/>
    <w:rsid w:val="0022758B"/>
    <w:rsid w:val="00242074"/>
    <w:rsid w:val="00245017"/>
    <w:rsid w:val="00274BB3"/>
    <w:rsid w:val="00291A5E"/>
    <w:rsid w:val="00293A8C"/>
    <w:rsid w:val="002948E6"/>
    <w:rsid w:val="002A1953"/>
    <w:rsid w:val="002A47C4"/>
    <w:rsid w:val="002A5EF9"/>
    <w:rsid w:val="002C11A8"/>
    <w:rsid w:val="002C143B"/>
    <w:rsid w:val="002C2F58"/>
    <w:rsid w:val="002D4C45"/>
    <w:rsid w:val="002F0A44"/>
    <w:rsid w:val="002F390E"/>
    <w:rsid w:val="0030119A"/>
    <w:rsid w:val="00303073"/>
    <w:rsid w:val="0031219D"/>
    <w:rsid w:val="00324976"/>
    <w:rsid w:val="00326E59"/>
    <w:rsid w:val="00364224"/>
    <w:rsid w:val="003711F0"/>
    <w:rsid w:val="00371F3C"/>
    <w:rsid w:val="00373993"/>
    <w:rsid w:val="0038016A"/>
    <w:rsid w:val="00380380"/>
    <w:rsid w:val="003818FD"/>
    <w:rsid w:val="003A78BC"/>
    <w:rsid w:val="003B464C"/>
    <w:rsid w:val="003B4C61"/>
    <w:rsid w:val="003E78E0"/>
    <w:rsid w:val="003F7854"/>
    <w:rsid w:val="00407B86"/>
    <w:rsid w:val="00414182"/>
    <w:rsid w:val="00423205"/>
    <w:rsid w:val="004248FE"/>
    <w:rsid w:val="00426FC4"/>
    <w:rsid w:val="00435DEC"/>
    <w:rsid w:val="00437305"/>
    <w:rsid w:val="00447165"/>
    <w:rsid w:val="00451374"/>
    <w:rsid w:val="00452440"/>
    <w:rsid w:val="0045662C"/>
    <w:rsid w:val="004578A6"/>
    <w:rsid w:val="00464A86"/>
    <w:rsid w:val="00477FBA"/>
    <w:rsid w:val="00483A91"/>
    <w:rsid w:val="004B615B"/>
    <w:rsid w:val="004B6FA2"/>
    <w:rsid w:val="004C4B82"/>
    <w:rsid w:val="004C70F9"/>
    <w:rsid w:val="004D30CB"/>
    <w:rsid w:val="004D3CC6"/>
    <w:rsid w:val="004E1F95"/>
    <w:rsid w:val="004E35D8"/>
    <w:rsid w:val="004F093F"/>
    <w:rsid w:val="004F1477"/>
    <w:rsid w:val="00500663"/>
    <w:rsid w:val="00505CF4"/>
    <w:rsid w:val="00514976"/>
    <w:rsid w:val="00520B9A"/>
    <w:rsid w:val="00521F49"/>
    <w:rsid w:val="00522E53"/>
    <w:rsid w:val="00526C6C"/>
    <w:rsid w:val="005312EA"/>
    <w:rsid w:val="005356E6"/>
    <w:rsid w:val="0054177B"/>
    <w:rsid w:val="00546066"/>
    <w:rsid w:val="005548AD"/>
    <w:rsid w:val="00557C68"/>
    <w:rsid w:val="00564F5D"/>
    <w:rsid w:val="00566C01"/>
    <w:rsid w:val="00566DC1"/>
    <w:rsid w:val="0057008D"/>
    <w:rsid w:val="00571463"/>
    <w:rsid w:val="005831B5"/>
    <w:rsid w:val="00583A13"/>
    <w:rsid w:val="00587B34"/>
    <w:rsid w:val="005A09CC"/>
    <w:rsid w:val="005A0E34"/>
    <w:rsid w:val="005A22AE"/>
    <w:rsid w:val="005A69FE"/>
    <w:rsid w:val="005C44D5"/>
    <w:rsid w:val="005C4FBD"/>
    <w:rsid w:val="005C6D4E"/>
    <w:rsid w:val="005D7BF5"/>
    <w:rsid w:val="005E1084"/>
    <w:rsid w:val="005F6CA2"/>
    <w:rsid w:val="00602676"/>
    <w:rsid w:val="00603528"/>
    <w:rsid w:val="00607274"/>
    <w:rsid w:val="00622528"/>
    <w:rsid w:val="0062540F"/>
    <w:rsid w:val="006411C0"/>
    <w:rsid w:val="006476FE"/>
    <w:rsid w:val="00647BC1"/>
    <w:rsid w:val="00653506"/>
    <w:rsid w:val="00666AD7"/>
    <w:rsid w:val="00667CCB"/>
    <w:rsid w:val="00675FBF"/>
    <w:rsid w:val="00676FAD"/>
    <w:rsid w:val="00685989"/>
    <w:rsid w:val="00691C8D"/>
    <w:rsid w:val="006921B6"/>
    <w:rsid w:val="006929A5"/>
    <w:rsid w:val="00697DA0"/>
    <w:rsid w:val="006B2A82"/>
    <w:rsid w:val="006B6DA2"/>
    <w:rsid w:val="006C39A9"/>
    <w:rsid w:val="006C52F4"/>
    <w:rsid w:val="006C54F8"/>
    <w:rsid w:val="006C5C75"/>
    <w:rsid w:val="006C72AE"/>
    <w:rsid w:val="006D59C5"/>
    <w:rsid w:val="006E2F43"/>
    <w:rsid w:val="006E40D8"/>
    <w:rsid w:val="006E6931"/>
    <w:rsid w:val="006F6FDA"/>
    <w:rsid w:val="006F783B"/>
    <w:rsid w:val="00730835"/>
    <w:rsid w:val="00732560"/>
    <w:rsid w:val="00736576"/>
    <w:rsid w:val="007466BC"/>
    <w:rsid w:val="00753121"/>
    <w:rsid w:val="00756367"/>
    <w:rsid w:val="007610E6"/>
    <w:rsid w:val="007628EA"/>
    <w:rsid w:val="007634BA"/>
    <w:rsid w:val="00763715"/>
    <w:rsid w:val="00767E4E"/>
    <w:rsid w:val="0078272B"/>
    <w:rsid w:val="007862BA"/>
    <w:rsid w:val="007A2847"/>
    <w:rsid w:val="007A6960"/>
    <w:rsid w:val="007A6AA3"/>
    <w:rsid w:val="007B3675"/>
    <w:rsid w:val="007E15B1"/>
    <w:rsid w:val="007E3F76"/>
    <w:rsid w:val="007E5036"/>
    <w:rsid w:val="007E68C7"/>
    <w:rsid w:val="007E7E47"/>
    <w:rsid w:val="00801F5F"/>
    <w:rsid w:val="00810C6C"/>
    <w:rsid w:val="00812FA2"/>
    <w:rsid w:val="00814113"/>
    <w:rsid w:val="008235C2"/>
    <w:rsid w:val="00832E36"/>
    <w:rsid w:val="0084031D"/>
    <w:rsid w:val="00843857"/>
    <w:rsid w:val="00844ACA"/>
    <w:rsid w:val="00846FED"/>
    <w:rsid w:val="008526C0"/>
    <w:rsid w:val="008615D3"/>
    <w:rsid w:val="0086224B"/>
    <w:rsid w:val="008641DD"/>
    <w:rsid w:val="0086739C"/>
    <w:rsid w:val="00873008"/>
    <w:rsid w:val="00895EFF"/>
    <w:rsid w:val="008A746C"/>
    <w:rsid w:val="008B296C"/>
    <w:rsid w:val="008B4896"/>
    <w:rsid w:val="008B68E8"/>
    <w:rsid w:val="008C04EF"/>
    <w:rsid w:val="008C216D"/>
    <w:rsid w:val="008D14E9"/>
    <w:rsid w:val="008D332F"/>
    <w:rsid w:val="008F44C1"/>
    <w:rsid w:val="008F7A9F"/>
    <w:rsid w:val="00902A88"/>
    <w:rsid w:val="0092391F"/>
    <w:rsid w:val="0092792E"/>
    <w:rsid w:val="0093089A"/>
    <w:rsid w:val="00930BC8"/>
    <w:rsid w:val="009449B2"/>
    <w:rsid w:val="00944ECC"/>
    <w:rsid w:val="00953CAB"/>
    <w:rsid w:val="00964D87"/>
    <w:rsid w:val="00971483"/>
    <w:rsid w:val="009773E2"/>
    <w:rsid w:val="009802E2"/>
    <w:rsid w:val="00984A97"/>
    <w:rsid w:val="0098705A"/>
    <w:rsid w:val="00987D4E"/>
    <w:rsid w:val="00996744"/>
    <w:rsid w:val="009A04CC"/>
    <w:rsid w:val="009A4085"/>
    <w:rsid w:val="009A5FA7"/>
    <w:rsid w:val="009B2E9C"/>
    <w:rsid w:val="009B7592"/>
    <w:rsid w:val="009C6763"/>
    <w:rsid w:val="009E237E"/>
    <w:rsid w:val="009E379A"/>
    <w:rsid w:val="009E3DEE"/>
    <w:rsid w:val="009E73B6"/>
    <w:rsid w:val="009F237A"/>
    <w:rsid w:val="009F2F17"/>
    <w:rsid w:val="009F5282"/>
    <w:rsid w:val="00A06B1A"/>
    <w:rsid w:val="00A113FA"/>
    <w:rsid w:val="00A34995"/>
    <w:rsid w:val="00A549CA"/>
    <w:rsid w:val="00A56524"/>
    <w:rsid w:val="00A60D35"/>
    <w:rsid w:val="00A70057"/>
    <w:rsid w:val="00A7476B"/>
    <w:rsid w:val="00A81513"/>
    <w:rsid w:val="00A84F12"/>
    <w:rsid w:val="00A87CFD"/>
    <w:rsid w:val="00AC19C9"/>
    <w:rsid w:val="00AE3BB8"/>
    <w:rsid w:val="00AF16B5"/>
    <w:rsid w:val="00AF32A8"/>
    <w:rsid w:val="00B01544"/>
    <w:rsid w:val="00B2158C"/>
    <w:rsid w:val="00B307A3"/>
    <w:rsid w:val="00B37B44"/>
    <w:rsid w:val="00B40DC8"/>
    <w:rsid w:val="00B440A0"/>
    <w:rsid w:val="00B5627B"/>
    <w:rsid w:val="00B701C2"/>
    <w:rsid w:val="00B85E3E"/>
    <w:rsid w:val="00BA43BC"/>
    <w:rsid w:val="00BC2203"/>
    <w:rsid w:val="00BD33B6"/>
    <w:rsid w:val="00BE1E93"/>
    <w:rsid w:val="00BF56F4"/>
    <w:rsid w:val="00BF6CA0"/>
    <w:rsid w:val="00C175EC"/>
    <w:rsid w:val="00C26E6B"/>
    <w:rsid w:val="00C32F49"/>
    <w:rsid w:val="00C40971"/>
    <w:rsid w:val="00C5034C"/>
    <w:rsid w:val="00C523DF"/>
    <w:rsid w:val="00C54A74"/>
    <w:rsid w:val="00C70B19"/>
    <w:rsid w:val="00C73934"/>
    <w:rsid w:val="00C750C2"/>
    <w:rsid w:val="00C77BB9"/>
    <w:rsid w:val="00C80941"/>
    <w:rsid w:val="00C8127B"/>
    <w:rsid w:val="00C83CB6"/>
    <w:rsid w:val="00C9159D"/>
    <w:rsid w:val="00C95E78"/>
    <w:rsid w:val="00C96C64"/>
    <w:rsid w:val="00CA3062"/>
    <w:rsid w:val="00CA33EE"/>
    <w:rsid w:val="00CC1F96"/>
    <w:rsid w:val="00CC7829"/>
    <w:rsid w:val="00CD50ED"/>
    <w:rsid w:val="00CF12AC"/>
    <w:rsid w:val="00CF45E6"/>
    <w:rsid w:val="00CF738A"/>
    <w:rsid w:val="00D02B48"/>
    <w:rsid w:val="00D11A19"/>
    <w:rsid w:val="00D229C7"/>
    <w:rsid w:val="00D419D1"/>
    <w:rsid w:val="00D42325"/>
    <w:rsid w:val="00D4301C"/>
    <w:rsid w:val="00D475AB"/>
    <w:rsid w:val="00D54772"/>
    <w:rsid w:val="00D84651"/>
    <w:rsid w:val="00D8538D"/>
    <w:rsid w:val="00D86E2A"/>
    <w:rsid w:val="00D916FA"/>
    <w:rsid w:val="00DA0883"/>
    <w:rsid w:val="00DA0AA4"/>
    <w:rsid w:val="00DB135A"/>
    <w:rsid w:val="00DB14BC"/>
    <w:rsid w:val="00DB6935"/>
    <w:rsid w:val="00DD16BD"/>
    <w:rsid w:val="00DD20DC"/>
    <w:rsid w:val="00DF1E80"/>
    <w:rsid w:val="00DF6CC5"/>
    <w:rsid w:val="00E00FCD"/>
    <w:rsid w:val="00E050E5"/>
    <w:rsid w:val="00E30FCA"/>
    <w:rsid w:val="00E55760"/>
    <w:rsid w:val="00E66A58"/>
    <w:rsid w:val="00E7423B"/>
    <w:rsid w:val="00E95FE2"/>
    <w:rsid w:val="00EB2DC5"/>
    <w:rsid w:val="00EC149E"/>
    <w:rsid w:val="00ED245C"/>
    <w:rsid w:val="00ED7C55"/>
    <w:rsid w:val="00EF1BF1"/>
    <w:rsid w:val="00EF3B91"/>
    <w:rsid w:val="00F03288"/>
    <w:rsid w:val="00F05661"/>
    <w:rsid w:val="00F073CA"/>
    <w:rsid w:val="00F16FD3"/>
    <w:rsid w:val="00F20328"/>
    <w:rsid w:val="00F6082F"/>
    <w:rsid w:val="00F6487C"/>
    <w:rsid w:val="00F719F2"/>
    <w:rsid w:val="00F80007"/>
    <w:rsid w:val="00F821CC"/>
    <w:rsid w:val="00F83564"/>
    <w:rsid w:val="00FA1A0E"/>
    <w:rsid w:val="00FB02A3"/>
    <w:rsid w:val="00FB274B"/>
    <w:rsid w:val="00FB658C"/>
    <w:rsid w:val="00FD0E8F"/>
    <w:rsid w:val="00FF26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C0C53"/>
  <w15:docId w15:val="{D9458615-E245-4B0A-92F6-CB93B60E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6248"/>
    <w:pPr>
      <w:widowControl w:val="0"/>
      <w:autoSpaceDE w:val="0"/>
      <w:autoSpaceDN w:val="0"/>
      <w:adjustRightInd w:val="0"/>
      <w:spacing w:after="0" w:line="240" w:lineRule="auto"/>
      <w:ind w:left="114"/>
      <w:outlineLvl w:val="0"/>
    </w:pPr>
    <w:rPr>
      <w:rFonts w:ascii="Arial" w:eastAsiaTheme="minorEastAsia" w:hAnsi="Arial" w:cs="Arial"/>
      <w:b/>
      <w:bCs/>
      <w:sz w:val="19"/>
      <w:szCs w:val="19"/>
      <w:u w:val="single"/>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4FB"/>
  </w:style>
  <w:style w:type="paragraph" w:styleId="Footer">
    <w:name w:val="footer"/>
    <w:basedOn w:val="Normal"/>
    <w:link w:val="FooterChar"/>
    <w:unhideWhenUsed/>
    <w:rsid w:val="000764FB"/>
    <w:pPr>
      <w:tabs>
        <w:tab w:val="center" w:pos="4513"/>
        <w:tab w:val="right" w:pos="9026"/>
      </w:tabs>
      <w:spacing w:after="0" w:line="240" w:lineRule="auto"/>
    </w:pPr>
  </w:style>
  <w:style w:type="character" w:customStyle="1" w:styleId="FooterChar">
    <w:name w:val="Footer Char"/>
    <w:basedOn w:val="DefaultParagraphFont"/>
    <w:link w:val="Footer"/>
    <w:rsid w:val="000764FB"/>
  </w:style>
  <w:style w:type="paragraph" w:styleId="BalloonText">
    <w:name w:val="Balloon Text"/>
    <w:basedOn w:val="Normal"/>
    <w:link w:val="BalloonTextChar"/>
    <w:uiPriority w:val="99"/>
    <w:semiHidden/>
    <w:unhideWhenUsed/>
    <w:rsid w:val="005C4F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FBD"/>
    <w:rPr>
      <w:rFonts w:ascii="Segoe UI" w:hAnsi="Segoe UI" w:cs="Segoe UI"/>
      <w:sz w:val="18"/>
      <w:szCs w:val="18"/>
    </w:rPr>
  </w:style>
  <w:style w:type="paragraph" w:styleId="ListParagraph">
    <w:name w:val="List Paragraph"/>
    <w:basedOn w:val="Normal"/>
    <w:uiPriority w:val="1"/>
    <w:qFormat/>
    <w:rsid w:val="004B6FA2"/>
    <w:pPr>
      <w:ind w:left="720"/>
      <w:contextualSpacing/>
    </w:pPr>
  </w:style>
  <w:style w:type="paragraph" w:customStyle="1" w:styleId="H1">
    <w:name w:val="H1"/>
    <w:rsid w:val="007E3F76"/>
    <w:pPr>
      <w:spacing w:before="480" w:after="0" w:line="600" w:lineRule="exact"/>
    </w:pPr>
    <w:rPr>
      <w:rFonts w:ascii="Liberation Sans" w:eastAsia="Times New Roman" w:hAnsi="Liberation Sans" w:cs="Times New Roman"/>
      <w:bCs/>
      <w:color w:val="008BB3"/>
      <w:spacing w:val="16"/>
      <w:sz w:val="40"/>
      <w:szCs w:val="20"/>
    </w:rPr>
  </w:style>
  <w:style w:type="paragraph" w:customStyle="1" w:styleId="1wsmainbodyfullout">
    <w:name w:val="1ws main body full out"/>
    <w:link w:val="1wsmainbodyfulloutChar"/>
    <w:rsid w:val="007E3F76"/>
    <w:pPr>
      <w:suppressAutoHyphens/>
      <w:spacing w:after="0" w:line="280" w:lineRule="exact"/>
    </w:pPr>
    <w:rPr>
      <w:rFonts w:ascii="Times New Roman" w:eastAsia="Times New Roman" w:hAnsi="Times New Roman" w:cs="RotisSemiSerif"/>
      <w:color w:val="000000"/>
      <w:sz w:val="23"/>
      <w:szCs w:val="23"/>
      <w:lang w:val="en-GB"/>
    </w:rPr>
  </w:style>
  <w:style w:type="character" w:customStyle="1" w:styleId="1wsmainbodyfulloutChar">
    <w:name w:val="1ws main body full out Char"/>
    <w:link w:val="1wsmainbodyfullout"/>
    <w:rsid w:val="007E3F76"/>
    <w:rPr>
      <w:rFonts w:ascii="Times New Roman" w:eastAsia="Times New Roman" w:hAnsi="Times New Roman" w:cs="RotisSemiSerif"/>
      <w:color w:val="000000"/>
      <w:sz w:val="23"/>
      <w:szCs w:val="23"/>
      <w:lang w:val="en-GB"/>
    </w:rPr>
  </w:style>
  <w:style w:type="paragraph" w:customStyle="1" w:styleId="Style0AheadingfirstBefore24ptLinespacingExactly30">
    <w:name w:val="Style 0A heading first + Before:  24 pt Line spacing:  Exactly 30 ..."/>
    <w:basedOn w:val="Normal"/>
    <w:rsid w:val="00136248"/>
    <w:pPr>
      <w:tabs>
        <w:tab w:val="left" w:pos="360"/>
      </w:tabs>
      <w:suppressAutoHyphens/>
      <w:spacing w:before="480" w:after="0" w:line="600" w:lineRule="exact"/>
      <w:textAlignment w:val="baseline"/>
    </w:pPr>
    <w:rPr>
      <w:rFonts w:ascii="Arial Black" w:eastAsia="Times New Roman" w:hAnsi="Arial Black" w:cs="Times New Roman"/>
      <w:b/>
      <w:bCs/>
      <w:color w:val="000000"/>
      <w:spacing w:val="16"/>
      <w:sz w:val="60"/>
      <w:szCs w:val="20"/>
    </w:rPr>
  </w:style>
  <w:style w:type="paragraph" w:styleId="BodyText">
    <w:name w:val="Body Text"/>
    <w:basedOn w:val="Normal"/>
    <w:link w:val="BodyTextChar"/>
    <w:uiPriority w:val="1"/>
    <w:qFormat/>
    <w:rsid w:val="00136248"/>
    <w:pPr>
      <w:widowControl w:val="0"/>
      <w:autoSpaceDE w:val="0"/>
      <w:autoSpaceDN w:val="0"/>
      <w:adjustRightInd w:val="0"/>
      <w:spacing w:after="0" w:line="240" w:lineRule="auto"/>
      <w:ind w:left="310"/>
    </w:pPr>
    <w:rPr>
      <w:rFonts w:ascii="Arial" w:eastAsiaTheme="minorEastAsia" w:hAnsi="Arial" w:cs="Arial"/>
      <w:sz w:val="15"/>
      <w:szCs w:val="15"/>
      <w:lang w:val="en-IN" w:eastAsia="en-IN"/>
    </w:rPr>
  </w:style>
  <w:style w:type="character" w:customStyle="1" w:styleId="BodyTextChar">
    <w:name w:val="Body Text Char"/>
    <w:basedOn w:val="DefaultParagraphFont"/>
    <w:link w:val="BodyText"/>
    <w:uiPriority w:val="99"/>
    <w:rsid w:val="00136248"/>
    <w:rPr>
      <w:rFonts w:ascii="Arial" w:eastAsiaTheme="minorEastAsia" w:hAnsi="Arial" w:cs="Arial"/>
      <w:sz w:val="15"/>
      <w:szCs w:val="15"/>
      <w:lang w:val="en-IN" w:eastAsia="en-IN"/>
    </w:rPr>
  </w:style>
  <w:style w:type="paragraph" w:customStyle="1" w:styleId="TableParagraph">
    <w:name w:val="Table Paragraph"/>
    <w:basedOn w:val="Normal"/>
    <w:uiPriority w:val="1"/>
    <w:qFormat/>
    <w:rsid w:val="00136248"/>
    <w:pPr>
      <w:widowControl w:val="0"/>
      <w:autoSpaceDE w:val="0"/>
      <w:autoSpaceDN w:val="0"/>
      <w:adjustRightInd w:val="0"/>
      <w:spacing w:after="0" w:line="240" w:lineRule="auto"/>
      <w:jc w:val="right"/>
    </w:pPr>
    <w:rPr>
      <w:rFonts w:ascii="Courier New" w:eastAsiaTheme="minorEastAsia" w:hAnsi="Courier New" w:cs="Courier New"/>
      <w:sz w:val="24"/>
      <w:szCs w:val="24"/>
      <w:lang w:val="en-IN" w:eastAsia="en-IN"/>
    </w:rPr>
  </w:style>
  <w:style w:type="character" w:customStyle="1" w:styleId="Heading1Char">
    <w:name w:val="Heading 1 Char"/>
    <w:basedOn w:val="DefaultParagraphFont"/>
    <w:link w:val="Heading1"/>
    <w:uiPriority w:val="1"/>
    <w:rsid w:val="00136248"/>
    <w:rPr>
      <w:rFonts w:ascii="Arial" w:eastAsiaTheme="minorEastAsia" w:hAnsi="Arial" w:cs="Arial"/>
      <w:b/>
      <w:bCs/>
      <w:sz w:val="19"/>
      <w:szCs w:val="19"/>
      <w:u w:val="single"/>
      <w:lang w:val="en-IN" w:eastAsia="en-IN"/>
    </w:rPr>
  </w:style>
  <w:style w:type="paragraph" w:customStyle="1" w:styleId="1wsquestionsdoubledigit">
    <w:name w:val="1ws questions double digit"/>
    <w:basedOn w:val="Normal"/>
    <w:rsid w:val="00136248"/>
    <w:pPr>
      <w:tabs>
        <w:tab w:val="right" w:leader="dot" w:pos="4580"/>
      </w:tabs>
      <w:suppressAutoHyphens/>
      <w:spacing w:after="60" w:line="280" w:lineRule="exact"/>
      <w:ind w:left="480" w:hanging="480"/>
    </w:pPr>
    <w:rPr>
      <w:rFonts w:ascii="Times New Roman" w:eastAsia="Times New Roman" w:hAnsi="Times New Roman" w:cs="AgfaRotisSemiSerif"/>
      <w:color w:val="000000"/>
      <w:sz w:val="23"/>
      <w:szCs w:val="23"/>
      <w:lang w:val="en-GB"/>
    </w:rPr>
  </w:style>
  <w:style w:type="character" w:customStyle="1" w:styleId="Bold">
    <w:name w:val="Bold"/>
    <w:rsid w:val="00136248"/>
    <w:rPr>
      <w:b/>
    </w:rPr>
  </w:style>
  <w:style w:type="paragraph" w:customStyle="1" w:styleId="1wsbullet">
    <w:name w:val="1ws bullet"/>
    <w:basedOn w:val="Normal"/>
    <w:link w:val="1wsbulletChar"/>
    <w:rsid w:val="00FB658C"/>
    <w:pPr>
      <w:tabs>
        <w:tab w:val="right" w:leader="dot" w:pos="4580"/>
      </w:tabs>
      <w:suppressAutoHyphens/>
      <w:spacing w:after="60" w:line="280" w:lineRule="exact"/>
      <w:ind w:left="360" w:hanging="360"/>
    </w:pPr>
    <w:rPr>
      <w:rFonts w:ascii="Times New Roman" w:eastAsia="Times New Roman" w:hAnsi="Times New Roman" w:cs="AgfaRotisSemiSerif"/>
      <w:color w:val="000000"/>
      <w:sz w:val="23"/>
      <w:szCs w:val="23"/>
      <w:lang w:val="en-GB"/>
    </w:rPr>
  </w:style>
  <w:style w:type="character" w:customStyle="1" w:styleId="1wsbulletChar">
    <w:name w:val="1ws bullet Char"/>
    <w:link w:val="1wsbullet"/>
    <w:rsid w:val="00FB658C"/>
    <w:rPr>
      <w:rFonts w:ascii="Times New Roman" w:eastAsia="Times New Roman" w:hAnsi="Times New Roman" w:cs="AgfaRotisSemiSerif"/>
      <w:color w:val="000000"/>
      <w:sz w:val="23"/>
      <w:szCs w:val="23"/>
      <w:lang w:val="en-GB"/>
    </w:rPr>
  </w:style>
  <w:style w:type="paragraph" w:customStyle="1" w:styleId="BodyTable">
    <w:name w:val="Body Table"/>
    <w:basedOn w:val="Normal"/>
    <w:qFormat/>
    <w:rsid w:val="00557C68"/>
    <w:pPr>
      <w:spacing w:before="60" w:after="60" w:line="276" w:lineRule="auto"/>
    </w:pPr>
    <w:rPr>
      <w:rFonts w:ascii="Arial" w:eastAsia="Calibri" w:hAnsi="Arial" w:cs="Arial"/>
      <w:lang w:bidi="en-US"/>
    </w:rPr>
  </w:style>
  <w:style w:type="paragraph" w:customStyle="1" w:styleId="Bulletnumber">
    <w:name w:val="Bullet number"/>
    <w:basedOn w:val="ListParagraph"/>
    <w:qFormat/>
    <w:rsid w:val="00557C68"/>
    <w:pPr>
      <w:spacing w:after="240" w:line="276" w:lineRule="auto"/>
      <w:ind w:left="0"/>
      <w:contextualSpacing w:val="0"/>
      <w:jc w:val="both"/>
    </w:pPr>
    <w:rPr>
      <w:rFonts w:ascii="Arial" w:eastAsia="Calibri" w:hAnsi="Arial" w:cs="Arial"/>
      <w:lang w:bidi="en-US"/>
    </w:rPr>
  </w:style>
  <w:style w:type="paragraph" w:customStyle="1" w:styleId="Body">
    <w:name w:val="Body"/>
    <w:basedOn w:val="ListParagraph"/>
    <w:qFormat/>
    <w:rsid w:val="00557C68"/>
    <w:pPr>
      <w:spacing w:after="240" w:line="276" w:lineRule="auto"/>
      <w:ind w:left="0"/>
      <w:contextualSpacing w:val="0"/>
      <w:jc w:val="both"/>
    </w:pPr>
    <w:rPr>
      <w:rFonts w:ascii="Arial" w:eastAsia="Calibri" w:hAnsi="Arial" w:cs="Arial"/>
      <w:lang w:bidi="en-US"/>
    </w:rPr>
  </w:style>
  <w:style w:type="paragraph" w:customStyle="1" w:styleId="1wsquestionaleader">
    <w:name w:val="1ws question (a) leader"/>
    <w:basedOn w:val="Normal"/>
    <w:rsid w:val="003711F0"/>
    <w:pPr>
      <w:tabs>
        <w:tab w:val="right" w:leader="dot" w:pos="9540"/>
      </w:tabs>
      <w:suppressAutoHyphens/>
      <w:spacing w:after="60" w:line="280" w:lineRule="exact"/>
      <w:ind w:left="800" w:hanging="440"/>
    </w:pPr>
    <w:rPr>
      <w:rFonts w:ascii="Times New Roman" w:eastAsia="Times New Roman" w:hAnsi="Times New Roman" w:cs="AgfaRotisSemiSerif"/>
      <w:color w:val="000000"/>
      <w:sz w:val="23"/>
      <w:szCs w:val="23"/>
      <w:lang w:val="en-GB"/>
    </w:rPr>
  </w:style>
  <w:style w:type="paragraph" w:customStyle="1" w:styleId="worksheetchapterline">
    <w:name w:val="worksheet chapter line"/>
    <w:basedOn w:val="Normal"/>
    <w:link w:val="worksheetchapterlineChar"/>
    <w:semiHidden/>
    <w:rsid w:val="003711F0"/>
    <w:pPr>
      <w:widowControl w:val="0"/>
      <w:tabs>
        <w:tab w:val="left" w:pos="300"/>
      </w:tabs>
      <w:suppressAutoHyphens/>
      <w:autoSpaceDE w:val="0"/>
      <w:autoSpaceDN w:val="0"/>
      <w:adjustRightInd w:val="0"/>
      <w:spacing w:after="0" w:line="220" w:lineRule="atLeast"/>
      <w:textAlignment w:val="baseline"/>
    </w:pPr>
    <w:rPr>
      <w:rFonts w:ascii="Arial" w:eastAsia="Times New Roman" w:hAnsi="Arial" w:cs="Arial-BoldMT"/>
      <w:b/>
      <w:bCs/>
      <w:color w:val="000000"/>
      <w:spacing w:val="4"/>
      <w:sz w:val="18"/>
      <w:szCs w:val="18"/>
      <w:lang w:val="en-GB"/>
    </w:rPr>
  </w:style>
  <w:style w:type="paragraph" w:customStyle="1" w:styleId="Tablebody">
    <w:name w:val="Table body"/>
    <w:basedOn w:val="Normal"/>
    <w:rsid w:val="003711F0"/>
    <w:pPr>
      <w:spacing w:after="0" w:line="280" w:lineRule="exact"/>
    </w:pPr>
    <w:rPr>
      <w:rFonts w:ascii="Arial" w:eastAsia="Times New Roman" w:hAnsi="Arial" w:cs="Arial"/>
      <w:sz w:val="20"/>
      <w:szCs w:val="20"/>
      <w:lang w:val="en-GB"/>
    </w:rPr>
  </w:style>
  <w:style w:type="paragraph" w:customStyle="1" w:styleId="worksheetbody">
    <w:name w:val="@worksheet body"/>
    <w:basedOn w:val="Normal"/>
    <w:next w:val="Normal"/>
    <w:link w:val="worksheetbodyChar"/>
    <w:rsid w:val="003711F0"/>
    <w:pPr>
      <w:widowControl w:val="0"/>
      <w:suppressAutoHyphens/>
      <w:autoSpaceDE w:val="0"/>
      <w:autoSpaceDN w:val="0"/>
      <w:adjustRightInd w:val="0"/>
      <w:spacing w:after="0" w:line="230" w:lineRule="atLeast"/>
      <w:textAlignment w:val="center"/>
    </w:pPr>
    <w:rPr>
      <w:rFonts w:ascii="Times New Roman" w:eastAsia="Times New Roman" w:hAnsi="Times New Roman" w:cs="Times-Roman"/>
      <w:color w:val="000000"/>
      <w:sz w:val="21"/>
      <w:lang w:val="en-GB"/>
    </w:rPr>
  </w:style>
  <w:style w:type="character" w:customStyle="1" w:styleId="worksheetbodyChar">
    <w:name w:val="@worksheet body Char"/>
    <w:link w:val="worksheetbody"/>
    <w:rsid w:val="003711F0"/>
    <w:rPr>
      <w:rFonts w:ascii="Times New Roman" w:eastAsia="Times New Roman" w:hAnsi="Times New Roman" w:cs="Times-Roman"/>
      <w:color w:val="000000"/>
      <w:sz w:val="21"/>
      <w:lang w:val="en-GB"/>
    </w:rPr>
  </w:style>
  <w:style w:type="character" w:customStyle="1" w:styleId="worksheetchapterlineChar">
    <w:name w:val="worksheet chapter line Char"/>
    <w:link w:val="worksheetchapterline"/>
    <w:rsid w:val="003711F0"/>
    <w:rPr>
      <w:rFonts w:ascii="Arial" w:eastAsia="Times New Roman" w:hAnsi="Arial" w:cs="Arial-BoldMT"/>
      <w:b/>
      <w:bCs/>
      <w:color w:val="000000"/>
      <w:spacing w:val="4"/>
      <w:sz w:val="18"/>
      <w:szCs w:val="18"/>
      <w:lang w:val="en-GB"/>
    </w:rPr>
  </w:style>
  <w:style w:type="paragraph" w:customStyle="1" w:styleId="StyleTableheadAutoCentered">
    <w:name w:val="Style Table head + Auto Centered"/>
    <w:basedOn w:val="Normal"/>
    <w:rsid w:val="003711F0"/>
    <w:pPr>
      <w:keepNext/>
      <w:widowControl w:val="0"/>
      <w:suppressAutoHyphens/>
      <w:autoSpaceDE w:val="0"/>
      <w:autoSpaceDN w:val="0"/>
      <w:adjustRightInd w:val="0"/>
      <w:spacing w:after="0" w:line="288" w:lineRule="auto"/>
      <w:jc w:val="center"/>
      <w:textAlignment w:val="center"/>
    </w:pPr>
    <w:rPr>
      <w:rFonts w:ascii="AmasisMTStd-Bold" w:eastAsia="Times New Roman" w:hAnsi="AmasisMTStd-Bold" w:cs="Times New Roman"/>
      <w:b/>
      <w:bCs/>
      <w:color w:val="000000"/>
      <w:sz w:val="20"/>
      <w:szCs w:val="20"/>
      <w:lang w:val="en-GB"/>
    </w:rPr>
  </w:style>
  <w:style w:type="paragraph" w:customStyle="1" w:styleId="worksheetlista">
    <w:name w:val="worksheet list (a)"/>
    <w:basedOn w:val="Normal"/>
    <w:rsid w:val="007B3675"/>
    <w:pPr>
      <w:widowControl w:val="0"/>
      <w:tabs>
        <w:tab w:val="left" w:pos="400"/>
      </w:tabs>
      <w:suppressAutoHyphens/>
      <w:autoSpaceDE w:val="0"/>
      <w:autoSpaceDN w:val="0"/>
      <w:adjustRightInd w:val="0"/>
      <w:spacing w:before="120" w:after="0" w:line="280" w:lineRule="atLeast"/>
      <w:ind w:left="680" w:hanging="400"/>
      <w:textAlignment w:val="center"/>
    </w:pPr>
    <w:rPr>
      <w:rFonts w:ascii="Times New Roman" w:eastAsia="Times New Roman" w:hAnsi="Times New Roman" w:cs="Times-Roman"/>
      <w:color w:val="000000"/>
      <w:lang w:val="en-GB"/>
    </w:rPr>
  </w:style>
  <w:style w:type="paragraph" w:customStyle="1" w:styleId="Tablehead">
    <w:name w:val="Table head"/>
    <w:basedOn w:val="Normal"/>
    <w:rsid w:val="005831B5"/>
    <w:pPr>
      <w:keepNext/>
      <w:widowControl w:val="0"/>
      <w:suppressAutoHyphens/>
      <w:autoSpaceDE w:val="0"/>
      <w:autoSpaceDN w:val="0"/>
      <w:adjustRightInd w:val="0"/>
      <w:spacing w:after="0" w:line="288" w:lineRule="auto"/>
      <w:textAlignment w:val="center"/>
    </w:pPr>
    <w:rPr>
      <w:rFonts w:ascii="AmasisMTStd-Bold" w:eastAsia="Times New Roman" w:hAnsi="AmasisMTStd-Bold" w:cs="AmasisMTStd-Bold"/>
      <w:b/>
      <w:bCs/>
      <w:color w:val="FFFFFF"/>
      <w:sz w:val="20"/>
      <w:szCs w:val="20"/>
      <w:lang w:val="en-GB"/>
    </w:rPr>
  </w:style>
  <w:style w:type="character" w:customStyle="1" w:styleId="bodyboldemphasis">
    <w:name w:val="body bold emphasis"/>
    <w:rsid w:val="005831B5"/>
    <w:rPr>
      <w:b/>
      <w:bCs/>
    </w:rPr>
  </w:style>
  <w:style w:type="character" w:customStyle="1" w:styleId="1wsquestionaChar">
    <w:name w:val="1ws question (a) Char"/>
    <w:link w:val="1wsquestiona"/>
    <w:rsid w:val="00F6487C"/>
    <w:rPr>
      <w:rFonts w:cs="AgfaRotisSemiSerif"/>
      <w:color w:val="000000"/>
      <w:sz w:val="23"/>
      <w:szCs w:val="23"/>
      <w:lang w:val="en-GB"/>
    </w:rPr>
  </w:style>
  <w:style w:type="paragraph" w:customStyle="1" w:styleId="1wsquestiona">
    <w:name w:val="1ws question (a)"/>
    <w:basedOn w:val="Normal"/>
    <w:link w:val="1wsquestionaChar"/>
    <w:rsid w:val="00F6487C"/>
    <w:pPr>
      <w:tabs>
        <w:tab w:val="left" w:pos="500"/>
      </w:tabs>
      <w:suppressAutoHyphens/>
      <w:spacing w:after="60" w:line="280" w:lineRule="exact"/>
      <w:ind w:left="720" w:hanging="360"/>
    </w:pPr>
    <w:rPr>
      <w:rFonts w:cs="AgfaRotisSemiSerif"/>
      <w:color w:val="000000"/>
      <w:sz w:val="23"/>
      <w:szCs w:val="23"/>
      <w:lang w:val="en-GB"/>
    </w:rPr>
  </w:style>
  <w:style w:type="character" w:styleId="CommentReference">
    <w:name w:val="annotation reference"/>
    <w:basedOn w:val="DefaultParagraphFont"/>
    <w:uiPriority w:val="99"/>
    <w:semiHidden/>
    <w:unhideWhenUsed/>
    <w:rsid w:val="006929A5"/>
    <w:rPr>
      <w:sz w:val="16"/>
      <w:szCs w:val="16"/>
    </w:rPr>
  </w:style>
  <w:style w:type="paragraph" w:styleId="CommentText">
    <w:name w:val="annotation text"/>
    <w:basedOn w:val="Normal"/>
    <w:link w:val="CommentTextChar"/>
    <w:uiPriority w:val="99"/>
    <w:semiHidden/>
    <w:unhideWhenUsed/>
    <w:rsid w:val="006929A5"/>
    <w:pPr>
      <w:spacing w:line="240" w:lineRule="auto"/>
    </w:pPr>
    <w:rPr>
      <w:sz w:val="20"/>
      <w:szCs w:val="20"/>
    </w:rPr>
  </w:style>
  <w:style w:type="character" w:customStyle="1" w:styleId="CommentTextChar">
    <w:name w:val="Comment Text Char"/>
    <w:basedOn w:val="DefaultParagraphFont"/>
    <w:link w:val="CommentText"/>
    <w:uiPriority w:val="99"/>
    <w:semiHidden/>
    <w:rsid w:val="006929A5"/>
    <w:rPr>
      <w:sz w:val="20"/>
      <w:szCs w:val="20"/>
    </w:rPr>
  </w:style>
  <w:style w:type="paragraph" w:styleId="CommentSubject">
    <w:name w:val="annotation subject"/>
    <w:basedOn w:val="CommentText"/>
    <w:next w:val="CommentText"/>
    <w:link w:val="CommentSubjectChar"/>
    <w:uiPriority w:val="99"/>
    <w:semiHidden/>
    <w:unhideWhenUsed/>
    <w:rsid w:val="006929A5"/>
    <w:rPr>
      <w:b/>
      <w:bCs/>
    </w:rPr>
  </w:style>
  <w:style w:type="character" w:customStyle="1" w:styleId="CommentSubjectChar">
    <w:name w:val="Comment Subject Char"/>
    <w:basedOn w:val="CommentTextChar"/>
    <w:link w:val="CommentSubject"/>
    <w:uiPriority w:val="99"/>
    <w:semiHidden/>
    <w:rsid w:val="006929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34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1D392-0DAE-4343-9A7D-004814093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Kidgell, Cristy</dc:creator>
  <cp:lastModifiedBy>SHERIDAN Ellie [Narrogin Senior High School]</cp:lastModifiedBy>
  <cp:revision>2</cp:revision>
  <cp:lastPrinted>2020-06-22T05:44:00Z</cp:lastPrinted>
  <dcterms:created xsi:type="dcterms:W3CDTF">2022-05-22T09:20:00Z</dcterms:created>
  <dcterms:modified xsi:type="dcterms:W3CDTF">2022-05-22T09:20:00Z</dcterms:modified>
</cp:coreProperties>
</file>