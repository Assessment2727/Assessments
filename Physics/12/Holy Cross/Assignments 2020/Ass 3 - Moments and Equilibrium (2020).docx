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8B4F4" w14:textId="4A9A2854" w:rsidR="000C1AAA" w:rsidRPr="00736F1D" w:rsidRDefault="000C1AAA" w:rsidP="00A17F3E">
      <w:pPr>
        <w:jc w:val="right"/>
        <w:rPr>
          <w:rFonts w:ascii="Arial" w:hAnsi="Arial" w:cs="Arial"/>
          <w:sz w:val="22"/>
          <w:szCs w:val="22"/>
        </w:rPr>
      </w:pPr>
      <w:r w:rsidRPr="00736F1D">
        <w:rPr>
          <w:rFonts w:ascii="Arial" w:hAnsi="Arial" w:cs="Arial"/>
          <w:sz w:val="22"/>
          <w:szCs w:val="22"/>
        </w:rPr>
        <w:t>W-</w:t>
      </w:r>
      <w:r w:rsidR="0068600F">
        <w:rPr>
          <w:rFonts w:ascii="Arial" w:hAnsi="Arial" w:cs="Arial"/>
          <w:sz w:val="22"/>
          <w:szCs w:val="22"/>
        </w:rPr>
        <w:t>20</w:t>
      </w:r>
    </w:p>
    <w:p w14:paraId="0B30AC07" w14:textId="1E1A2849" w:rsidR="000C1AAA" w:rsidRPr="00736F1D" w:rsidRDefault="000C1AAA" w:rsidP="00A17F3E">
      <w:pPr>
        <w:jc w:val="center"/>
        <w:rPr>
          <w:rFonts w:ascii="Arial" w:hAnsi="Arial" w:cs="Arial"/>
          <w:b/>
          <w:sz w:val="22"/>
          <w:szCs w:val="22"/>
        </w:rPr>
      </w:pPr>
      <w:r w:rsidRPr="00736F1D">
        <w:rPr>
          <w:rFonts w:ascii="Arial" w:hAnsi="Arial" w:cs="Arial"/>
          <w:b/>
          <w:sz w:val="22"/>
          <w:szCs w:val="22"/>
        </w:rPr>
        <w:t>YEAR 12 PHYSICS</w:t>
      </w:r>
    </w:p>
    <w:p w14:paraId="44DE7198" w14:textId="0CE58216" w:rsidR="000C1AAA" w:rsidRPr="00736F1D" w:rsidRDefault="000A549A" w:rsidP="00A17F3E">
      <w:pPr>
        <w:jc w:val="center"/>
        <w:rPr>
          <w:rFonts w:ascii="Arial" w:hAnsi="Arial" w:cs="Arial"/>
          <w:b/>
          <w:sz w:val="22"/>
          <w:szCs w:val="22"/>
        </w:rPr>
      </w:pPr>
      <w:r w:rsidRPr="00736F1D">
        <w:rPr>
          <w:rFonts w:ascii="Arial" w:hAnsi="Arial" w:cs="Arial"/>
          <w:b/>
          <w:sz w:val="22"/>
          <w:szCs w:val="22"/>
        </w:rPr>
        <w:t xml:space="preserve">ASSIGNMENT </w:t>
      </w:r>
      <w:r w:rsidR="00B13A01">
        <w:rPr>
          <w:rFonts w:ascii="Arial" w:hAnsi="Arial" w:cs="Arial"/>
          <w:b/>
          <w:sz w:val="22"/>
          <w:szCs w:val="22"/>
        </w:rPr>
        <w:t>3</w:t>
      </w:r>
      <w:r w:rsidR="000C1AAA" w:rsidRPr="00736F1D">
        <w:rPr>
          <w:rFonts w:ascii="Arial" w:hAnsi="Arial" w:cs="Arial"/>
          <w:b/>
          <w:sz w:val="22"/>
          <w:szCs w:val="22"/>
        </w:rPr>
        <w:t xml:space="preserve"> - </w:t>
      </w:r>
      <w:r w:rsidR="006658B7" w:rsidRPr="00736F1D">
        <w:rPr>
          <w:rFonts w:ascii="Arial" w:hAnsi="Arial" w:cs="Arial"/>
          <w:b/>
          <w:sz w:val="22"/>
          <w:szCs w:val="22"/>
        </w:rPr>
        <w:t>MOMENTS &amp; EQUILIBRIUM</w:t>
      </w:r>
    </w:p>
    <w:p w14:paraId="6544380C" w14:textId="77A2EF2C" w:rsidR="000C1AAA" w:rsidRPr="009C29BA" w:rsidRDefault="000C1AAA" w:rsidP="0048461E">
      <w:pPr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/>
          <w:sz w:val="22"/>
          <w:szCs w:val="22"/>
        </w:rPr>
        <w:t>Name:</w:t>
      </w:r>
      <w:r w:rsidRPr="00736F1D">
        <w:rPr>
          <w:rFonts w:ascii="Arial" w:hAnsi="Arial" w:cs="Arial"/>
          <w:sz w:val="22"/>
          <w:szCs w:val="22"/>
        </w:rPr>
        <w:t xml:space="preserve">  </w:t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Pr="00736F1D">
        <w:rPr>
          <w:rFonts w:ascii="Arial" w:hAnsi="Arial" w:cs="Arial"/>
          <w:sz w:val="22"/>
          <w:szCs w:val="22"/>
          <w:u w:val="single"/>
        </w:rPr>
        <w:tab/>
      </w:r>
      <w:r w:rsidR="001F087B" w:rsidRPr="00736F1D">
        <w:rPr>
          <w:rFonts w:ascii="Arial" w:hAnsi="Arial" w:cs="Arial"/>
          <w:sz w:val="22"/>
          <w:szCs w:val="22"/>
        </w:rPr>
        <w:tab/>
      </w:r>
      <w:r w:rsidR="001F087B" w:rsidRPr="00736F1D">
        <w:rPr>
          <w:rFonts w:ascii="Arial" w:hAnsi="Arial" w:cs="Arial"/>
          <w:b/>
          <w:sz w:val="22"/>
          <w:szCs w:val="22"/>
        </w:rPr>
        <w:t>Mark</w:t>
      </w:r>
      <w:r w:rsidR="009C29BA">
        <w:rPr>
          <w:rFonts w:ascii="Arial" w:hAnsi="Arial" w:cs="Arial"/>
          <w:b/>
          <w:sz w:val="22"/>
          <w:szCs w:val="22"/>
        </w:rPr>
        <w:t>:</w:t>
      </w:r>
      <w:r w:rsidR="009C29BA">
        <w:rPr>
          <w:rFonts w:ascii="Arial" w:hAnsi="Arial" w:cs="Arial"/>
          <w:bCs/>
          <w:sz w:val="22"/>
          <w:szCs w:val="22"/>
        </w:rPr>
        <w:t xml:space="preserve">  </w:t>
      </w:r>
      <m:oMath>
        <m:f>
          <m:fPr>
            <m:ctrlPr>
              <w:rPr>
                <w:rFonts w:ascii="Cambria Math" w:hAnsi="Cambria Math" w:cs="Arial"/>
                <w:bCs/>
                <w:sz w:val="32"/>
                <w:szCs w:val="32"/>
              </w:rPr>
            </m:ctrlPr>
          </m:fPr>
          <m:num/>
          <m:den>
            <m:r>
              <m:rPr>
                <m:nor/>
              </m:rPr>
              <w:rPr>
                <w:rFonts w:ascii="Arial" w:hAnsi="Arial" w:cs="Arial"/>
                <w:bCs/>
                <w:sz w:val="32"/>
                <w:szCs w:val="32"/>
              </w:rPr>
              <m:t>70</m:t>
            </m:r>
          </m:den>
        </m:f>
      </m:oMath>
    </w:p>
    <w:p w14:paraId="55D068A3" w14:textId="77777777" w:rsidR="000C1AAA" w:rsidRPr="00736F1D" w:rsidRDefault="000C1AAA" w:rsidP="0048461E">
      <w:pPr>
        <w:rPr>
          <w:rFonts w:ascii="Arial" w:hAnsi="Arial" w:cs="Arial"/>
          <w:sz w:val="22"/>
          <w:szCs w:val="22"/>
        </w:rPr>
      </w:pPr>
    </w:p>
    <w:p w14:paraId="7129AB9B" w14:textId="37698488" w:rsidR="001C5E81" w:rsidRPr="00736F1D" w:rsidRDefault="0048461E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36F1D">
        <w:rPr>
          <w:rFonts w:ascii="Arial" w:hAnsi="Arial" w:cs="Arial"/>
          <w:sz w:val="22"/>
          <w:szCs w:val="22"/>
        </w:rPr>
        <w:t>1.</w:t>
      </w:r>
      <w:r w:rsidRPr="00736F1D">
        <w:rPr>
          <w:rFonts w:ascii="Arial" w:hAnsi="Arial" w:cs="Arial"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 xml:space="preserve">A thin metal rod is bent into a right angle and hung on a nail from a wall, as shown in the </w:t>
      </w:r>
      <w:r w:rsidR="001C5E81" w:rsidRPr="00736F1D">
        <w:rPr>
          <w:rFonts w:ascii="Arial" w:hAnsi="Arial" w:cs="Arial"/>
          <w:bCs/>
          <w:sz w:val="22"/>
          <w:szCs w:val="22"/>
        </w:rPr>
        <w:tab/>
        <w:t>diagram. Assume that there is no contact between the rod and the wall</w:t>
      </w:r>
      <w:r w:rsidR="000B6CBE" w:rsidRPr="00736F1D">
        <w:rPr>
          <w:rFonts w:ascii="Arial" w:hAnsi="Arial" w:cs="Arial"/>
          <w:bCs/>
          <w:sz w:val="22"/>
          <w:szCs w:val="22"/>
        </w:rPr>
        <w:t xml:space="preserve">. </w:t>
      </w:r>
      <w:r w:rsidR="001C5E81" w:rsidRPr="00736F1D">
        <w:rPr>
          <w:rFonts w:ascii="Arial" w:hAnsi="Arial" w:cs="Arial"/>
          <w:bCs/>
          <w:sz w:val="22"/>
          <w:szCs w:val="22"/>
        </w:rPr>
        <w:t>The longer side (L</w:t>
      </w:r>
      <w:r w:rsidR="001C5E81" w:rsidRPr="00736F1D">
        <w:rPr>
          <w:rFonts w:ascii="Arial" w:hAnsi="Arial" w:cs="Arial"/>
          <w:bCs/>
          <w:sz w:val="22"/>
          <w:szCs w:val="22"/>
          <w:vertAlign w:val="subscript"/>
        </w:rPr>
        <w:t>2</w:t>
      </w:r>
      <w:r w:rsidR="001C5E81" w:rsidRPr="00736F1D">
        <w:rPr>
          <w:rFonts w:ascii="Arial" w:hAnsi="Arial" w:cs="Arial"/>
          <w:bCs/>
          <w:sz w:val="22"/>
          <w:szCs w:val="22"/>
        </w:rPr>
        <w:t xml:space="preserve">) </w:t>
      </w:r>
      <w:r w:rsidR="001C5E81" w:rsidRPr="00736F1D">
        <w:rPr>
          <w:rFonts w:ascii="Arial" w:hAnsi="Arial" w:cs="Arial"/>
          <w:bCs/>
          <w:sz w:val="22"/>
          <w:szCs w:val="22"/>
        </w:rPr>
        <w:tab/>
        <w:t xml:space="preserve">is 0.800 m and makes an angle of 14.0° to the vertical. The rod has uniform density and </w:t>
      </w:r>
      <w:r w:rsidR="001C5E81" w:rsidRPr="00736F1D">
        <w:rPr>
          <w:rFonts w:ascii="Arial" w:hAnsi="Arial" w:cs="Arial"/>
          <w:bCs/>
          <w:sz w:val="22"/>
          <w:szCs w:val="22"/>
        </w:rPr>
        <w:tab/>
        <w:t>constant thickness. Calculate the length of the shorter side, L</w:t>
      </w:r>
      <w:r w:rsidR="001C5E81" w:rsidRPr="00736F1D">
        <w:rPr>
          <w:rFonts w:ascii="Arial" w:hAnsi="Arial" w:cs="Arial"/>
          <w:bCs/>
          <w:sz w:val="22"/>
          <w:szCs w:val="22"/>
          <w:vertAlign w:val="subscript"/>
        </w:rPr>
        <w:t>1</w:t>
      </w:r>
      <w:r w:rsidR="001C5E81" w:rsidRPr="00736F1D">
        <w:rPr>
          <w:rFonts w:ascii="Arial" w:hAnsi="Arial" w:cs="Arial"/>
          <w:bCs/>
          <w:sz w:val="22"/>
          <w:szCs w:val="22"/>
        </w:rPr>
        <w:t>. Show all workings.</w:t>
      </w:r>
      <w:r w:rsidR="00643D45" w:rsidRPr="00736F1D">
        <w:rPr>
          <w:rFonts w:ascii="Arial" w:hAnsi="Arial" w:cs="Arial"/>
          <w:bCs/>
          <w:sz w:val="22"/>
          <w:szCs w:val="22"/>
        </w:rPr>
        <w:t xml:space="preserve"> </w:t>
      </w:r>
      <w:r w:rsidR="001C5E81" w:rsidRPr="00736F1D">
        <w:rPr>
          <w:rFonts w:ascii="Arial" w:hAnsi="Arial" w:cs="Arial"/>
          <w:bCs/>
          <w:sz w:val="22"/>
          <w:szCs w:val="22"/>
        </w:rPr>
        <w:t xml:space="preserve">              </w:t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1C5E81" w:rsidRPr="00736F1D">
        <w:rPr>
          <w:rFonts w:ascii="Arial" w:hAnsi="Arial" w:cs="Arial"/>
          <w:bCs/>
          <w:sz w:val="22"/>
          <w:szCs w:val="22"/>
        </w:rPr>
        <w:tab/>
      </w:r>
      <w:r w:rsidR="00D22819" w:rsidRPr="00736F1D">
        <w:rPr>
          <w:rFonts w:ascii="Arial" w:hAnsi="Arial" w:cs="Arial"/>
          <w:bCs/>
          <w:sz w:val="22"/>
          <w:szCs w:val="22"/>
        </w:rPr>
        <w:t>(4 marks)</w:t>
      </w:r>
      <w:r w:rsidR="001C5E81" w:rsidRPr="00736F1D">
        <w:rPr>
          <w:rFonts w:ascii="Arial" w:hAnsi="Arial" w:cs="Arial"/>
          <w:bCs/>
          <w:sz w:val="22"/>
          <w:szCs w:val="22"/>
        </w:rPr>
        <w:t xml:space="preserve">          </w:t>
      </w:r>
    </w:p>
    <w:p w14:paraId="0A4063E4" w14:textId="52E40F5A" w:rsidR="001C5E81" w:rsidRDefault="001C5E81" w:rsidP="0033570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5326DBBF" wp14:editId="2A91764E">
            <wp:extent cx="1710266" cy="192313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22 at 4.51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33" cy="1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CF88" w14:textId="027F5419" w:rsidR="00B62DE1" w:rsidRDefault="00B62DE1" w:rsidP="0033570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9CA05B1" w14:textId="06494381" w:rsidR="00B62DE1" w:rsidRDefault="00B62DE1" w:rsidP="0033570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3AF5B11" w14:textId="394585A6" w:rsidR="00B62DE1" w:rsidRDefault="00B62DE1" w:rsidP="0033570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B250F6A" w14:textId="17CD34BF" w:rsidR="00B62DE1" w:rsidRDefault="00B62DE1" w:rsidP="0033570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956F7AA" w14:textId="0A76AFE4" w:rsidR="00B62DE1" w:rsidRDefault="00B62DE1" w:rsidP="0033570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64678E0" w14:textId="77777777" w:rsidR="00B62DE1" w:rsidRDefault="00B62DE1" w:rsidP="0033570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0DA2D66" w14:textId="09F13070" w:rsidR="00B62DE1" w:rsidRPr="00B62DE1" w:rsidRDefault="00B62DE1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2.</w:t>
      </w:r>
      <w:r>
        <w:rPr>
          <w:rFonts w:ascii="Arial" w:hAnsi="Arial" w:cs="Arial"/>
          <w:bCs/>
          <w:sz w:val="22"/>
          <w:szCs w:val="22"/>
        </w:rPr>
        <w:tab/>
      </w:r>
      <w:r w:rsidRPr="00B62DE1">
        <w:rPr>
          <w:rFonts w:ascii="Arial" w:hAnsi="Arial" w:cs="Arial"/>
          <w:bCs/>
          <w:sz w:val="22"/>
          <w:szCs w:val="22"/>
        </w:rPr>
        <w:t>A large cat (</w:t>
      </w:r>
      <w:r w:rsidRPr="00B62DE1">
        <w:rPr>
          <w:rFonts w:ascii="Arial" w:hAnsi="Arial" w:cs="Arial"/>
          <w:bCs/>
          <w:i/>
          <w:iCs/>
          <w:sz w:val="22"/>
          <w:szCs w:val="22"/>
        </w:rPr>
        <w:t xml:space="preserve">m </w:t>
      </w:r>
      <w:r w:rsidRPr="00B62DE1">
        <w:rPr>
          <w:rFonts w:ascii="Arial" w:hAnsi="Arial" w:cs="Arial"/>
          <w:bCs/>
          <w:sz w:val="22"/>
          <w:szCs w:val="22"/>
        </w:rPr>
        <w:t xml:space="preserve">= 8.00 kg) is on a uniform 5.00 m long, 4.00 kg beam resting on two supports. </w:t>
      </w:r>
      <w:r>
        <w:rPr>
          <w:rFonts w:ascii="Arial" w:hAnsi="Arial" w:cs="Arial"/>
          <w:bCs/>
          <w:sz w:val="22"/>
          <w:szCs w:val="22"/>
        </w:rPr>
        <w:tab/>
      </w:r>
      <w:r w:rsidRPr="00B62DE1">
        <w:rPr>
          <w:rFonts w:ascii="Arial" w:hAnsi="Arial" w:cs="Arial"/>
          <w:bCs/>
          <w:sz w:val="22"/>
          <w:szCs w:val="22"/>
        </w:rPr>
        <w:t xml:space="preserve">Determine the distance from the end of the beam at which the cat will make the system </w:t>
      </w:r>
      <w:r>
        <w:rPr>
          <w:rFonts w:ascii="Arial" w:hAnsi="Arial" w:cs="Arial"/>
          <w:bCs/>
          <w:sz w:val="22"/>
          <w:szCs w:val="22"/>
        </w:rPr>
        <w:tab/>
      </w:r>
      <w:r w:rsidRPr="00B62DE1">
        <w:rPr>
          <w:rFonts w:ascii="Arial" w:hAnsi="Arial" w:cs="Arial"/>
          <w:bCs/>
          <w:sz w:val="22"/>
          <w:szCs w:val="22"/>
        </w:rPr>
        <w:t xml:space="preserve">unstable.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  <w:t>(3 marks)</w:t>
      </w:r>
    </w:p>
    <w:p w14:paraId="294A292C" w14:textId="447DA94B" w:rsidR="00B62DE1" w:rsidRPr="00736F1D" w:rsidRDefault="00B62DE1" w:rsidP="0033570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B62DE1"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23D482FB" wp14:editId="245CEB91">
            <wp:extent cx="3135782" cy="1286934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2-13 at 10.11.40 a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7554" cy="12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7A49" w14:textId="77777777" w:rsidR="00D22819" w:rsidRPr="00736F1D" w:rsidRDefault="00D22819" w:rsidP="00D2281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E5BA3C7" w14:textId="77777777" w:rsidR="00B62DE1" w:rsidRDefault="00B62DE1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4E8BD58D" w14:textId="51BD407A" w:rsidR="00B62DE1" w:rsidRDefault="00B62DE1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>3.</w:t>
      </w:r>
      <w:r>
        <w:rPr>
          <w:rFonts w:ascii="Arial" w:hAnsi="Arial" w:cs="Arial"/>
          <w:bCs/>
          <w:sz w:val="22"/>
          <w:szCs w:val="22"/>
        </w:rPr>
        <w:tab/>
      </w:r>
      <w:r w:rsidRPr="00CB78D1">
        <w:rPr>
          <w:rFonts w:ascii="Arial" w:hAnsi="Arial" w:cs="Arial"/>
          <w:sz w:val="22"/>
          <w:szCs w:val="22"/>
        </w:rPr>
        <w:t>A window washer (</w:t>
      </w:r>
      <w:r w:rsidRPr="00CB78D1">
        <w:rPr>
          <w:rFonts w:ascii="Arial" w:hAnsi="Arial" w:cs="Arial"/>
          <w:i/>
          <w:iCs/>
          <w:sz w:val="22"/>
          <w:szCs w:val="22"/>
        </w:rPr>
        <w:t xml:space="preserve">m </w:t>
      </w:r>
      <w:r w:rsidRPr="00CB78D1">
        <w:rPr>
          <w:rFonts w:ascii="Arial" w:hAnsi="Arial" w:cs="Arial"/>
          <w:sz w:val="22"/>
          <w:szCs w:val="22"/>
        </w:rPr>
        <w:t xml:space="preserve">= 65.0 kg) is on a 5.00 m long, 15.0 kg scaffold supported by two ropes </w:t>
      </w:r>
      <w:r>
        <w:rPr>
          <w:rFonts w:ascii="Arial" w:hAnsi="Arial" w:cs="Arial"/>
          <w:sz w:val="22"/>
          <w:szCs w:val="22"/>
        </w:rPr>
        <w:tab/>
      </w:r>
      <w:r w:rsidRPr="00CB78D1">
        <w:rPr>
          <w:rFonts w:ascii="Arial" w:hAnsi="Arial" w:cs="Arial"/>
          <w:sz w:val="22"/>
          <w:szCs w:val="22"/>
        </w:rPr>
        <w:t xml:space="preserve">attached to it. The angle between scaffold and rope (θ) is 75.0°. </w:t>
      </w:r>
      <w:r w:rsidR="003503B5">
        <w:rPr>
          <w:rFonts w:ascii="Arial" w:hAnsi="Arial" w:cs="Arial"/>
          <w:sz w:val="22"/>
          <w:szCs w:val="22"/>
        </w:rPr>
        <w:t xml:space="preserve">Determine the tension in </w:t>
      </w:r>
      <w:r w:rsidR="003503B5">
        <w:rPr>
          <w:rFonts w:ascii="Arial" w:hAnsi="Arial" w:cs="Arial"/>
          <w:sz w:val="22"/>
          <w:szCs w:val="22"/>
        </w:rPr>
        <w:tab/>
        <w:t>each rope.</w:t>
      </w:r>
      <w:r w:rsidR="009C29BA">
        <w:rPr>
          <w:rFonts w:ascii="Arial" w:hAnsi="Arial" w:cs="Arial"/>
          <w:sz w:val="22"/>
          <w:szCs w:val="22"/>
        </w:rPr>
        <w:tab/>
      </w:r>
      <w:r w:rsidR="009C29BA">
        <w:rPr>
          <w:rFonts w:ascii="Arial" w:hAnsi="Arial" w:cs="Arial"/>
          <w:sz w:val="22"/>
          <w:szCs w:val="22"/>
        </w:rPr>
        <w:tab/>
      </w:r>
      <w:r w:rsidR="009C29BA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3503B5">
        <w:rPr>
          <w:rFonts w:ascii="Arial" w:hAnsi="Arial" w:cs="Arial"/>
          <w:sz w:val="22"/>
          <w:szCs w:val="22"/>
        </w:rPr>
        <w:tab/>
      </w:r>
      <w:r w:rsidR="009C29BA">
        <w:rPr>
          <w:rFonts w:ascii="Arial" w:hAnsi="Arial" w:cs="Arial"/>
          <w:sz w:val="22"/>
          <w:szCs w:val="22"/>
        </w:rPr>
        <w:t>(5 marks)</w:t>
      </w:r>
    </w:p>
    <w:p w14:paraId="658C6DD1" w14:textId="726B2797" w:rsidR="00B62DE1" w:rsidRDefault="00B62DE1" w:rsidP="00B62DE1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820AD86" wp14:editId="2CC09043">
            <wp:extent cx="2986452" cy="18203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2-13 at 10.12.54 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8822" cy="183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B01D" w14:textId="1558B1EA" w:rsidR="00B62DE1" w:rsidRDefault="00B62DE1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06AE17C8" w14:textId="5FD308DB" w:rsidR="00B62DE1" w:rsidRDefault="00B62DE1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E07920D" w14:textId="5353E0EB" w:rsidR="00B62DE1" w:rsidRDefault="00B62DE1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53E87A5A" w14:textId="18AAA684" w:rsidR="0046183F" w:rsidRDefault="0046183F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65C2C4EE" w14:textId="7C09DA64" w:rsidR="0046183F" w:rsidRDefault="0046183F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210C18CE" w14:textId="68204EA8" w:rsidR="0046183F" w:rsidRDefault="0046183F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A76693C" w14:textId="6BAFF358" w:rsidR="0046183F" w:rsidRDefault="0046183F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58175AEC" w14:textId="1307F591" w:rsidR="0046183F" w:rsidRDefault="0046183F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200AF721" w14:textId="50718ACC" w:rsidR="0046183F" w:rsidRPr="00DA6A4E" w:rsidRDefault="0046183F" w:rsidP="0046183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bookmarkStart w:id="0" w:name="_GoBack"/>
      <w:bookmarkEnd w:id="0"/>
      <w:r>
        <w:rPr>
          <w:rFonts w:ascii="Arial" w:hAnsi="Arial" w:cs="Arial"/>
          <w:bCs/>
          <w:sz w:val="22"/>
          <w:szCs w:val="22"/>
        </w:rPr>
        <w:t>4.</w:t>
      </w:r>
      <w:r>
        <w:rPr>
          <w:rFonts w:ascii="Arial" w:hAnsi="Arial" w:cs="Arial"/>
          <w:bCs/>
          <w:sz w:val="22"/>
          <w:szCs w:val="22"/>
        </w:rPr>
        <w:tab/>
      </w:r>
      <w:r w:rsidRPr="00DA6A4E">
        <w:rPr>
          <w:rFonts w:ascii="Arial" w:hAnsi="Arial" w:cs="Arial"/>
          <w:bCs/>
          <w:sz w:val="22"/>
          <w:szCs w:val="22"/>
        </w:rPr>
        <w:t>A truck transports a large 5.50 × 10</w:t>
      </w:r>
      <w:r w:rsidRPr="00DA6A4E">
        <w:rPr>
          <w:rFonts w:ascii="Arial" w:hAnsi="Arial" w:cs="Arial"/>
          <w:bCs/>
          <w:sz w:val="22"/>
          <w:szCs w:val="22"/>
          <w:vertAlign w:val="superscript"/>
        </w:rPr>
        <w:t>3</w:t>
      </w:r>
      <w:r w:rsidRPr="00DA6A4E">
        <w:rPr>
          <w:rFonts w:ascii="Arial" w:hAnsi="Arial" w:cs="Arial"/>
          <w:bCs/>
          <w:sz w:val="22"/>
          <w:szCs w:val="22"/>
        </w:rPr>
        <w:t xml:space="preserve"> kg cylinder that has a radius of 2.00 m. The cylinder is </w:t>
      </w:r>
      <w:r>
        <w:rPr>
          <w:rFonts w:ascii="Arial" w:hAnsi="Arial" w:cs="Arial"/>
          <w:bCs/>
          <w:sz w:val="22"/>
          <w:szCs w:val="22"/>
        </w:rPr>
        <w:tab/>
      </w:r>
      <w:r w:rsidRPr="00DA6A4E">
        <w:rPr>
          <w:rFonts w:ascii="Arial" w:hAnsi="Arial" w:cs="Arial"/>
          <w:bCs/>
          <w:sz w:val="22"/>
          <w:szCs w:val="22"/>
        </w:rPr>
        <w:t xml:space="preserve">fixed to the truck by four ropes, two on each side, on ring attachments as shown in the </w:t>
      </w:r>
      <w:r>
        <w:rPr>
          <w:rFonts w:ascii="Arial" w:hAnsi="Arial" w:cs="Arial"/>
          <w:bCs/>
          <w:sz w:val="22"/>
          <w:szCs w:val="22"/>
        </w:rPr>
        <w:tab/>
      </w:r>
      <w:r w:rsidRPr="00DA6A4E">
        <w:rPr>
          <w:rFonts w:ascii="Arial" w:hAnsi="Arial" w:cs="Arial"/>
          <w:bCs/>
          <w:sz w:val="22"/>
          <w:szCs w:val="22"/>
        </w:rPr>
        <w:t>diagram below. If the maximum load on each of the ropes (</w:t>
      </w:r>
      <w:r w:rsidRPr="00DA6A4E">
        <w:rPr>
          <w:rFonts w:ascii="Arial" w:hAnsi="Arial" w:cs="Arial"/>
          <w:bCs/>
          <w:i/>
          <w:iCs/>
          <w:sz w:val="22"/>
          <w:szCs w:val="22"/>
        </w:rPr>
        <w:t>T</w:t>
      </w:r>
      <w:r w:rsidRPr="00DA6A4E">
        <w:rPr>
          <w:rFonts w:ascii="Arial" w:hAnsi="Arial" w:cs="Arial"/>
          <w:bCs/>
          <w:sz w:val="22"/>
          <w:szCs w:val="22"/>
        </w:rPr>
        <w:t xml:space="preserve">) is 5.50 </w:t>
      </w:r>
      <w:proofErr w:type="spellStart"/>
      <w:r w:rsidRPr="00DA6A4E">
        <w:rPr>
          <w:rFonts w:ascii="Arial" w:hAnsi="Arial" w:cs="Arial"/>
          <w:bCs/>
          <w:sz w:val="22"/>
          <w:szCs w:val="22"/>
        </w:rPr>
        <w:t>kN</w:t>
      </w:r>
      <w:proofErr w:type="spellEnd"/>
      <w:r w:rsidRPr="00DA6A4E">
        <w:rPr>
          <w:rFonts w:ascii="Arial" w:hAnsi="Arial" w:cs="Arial"/>
          <w:bCs/>
          <w:sz w:val="22"/>
          <w:szCs w:val="22"/>
        </w:rPr>
        <w:t xml:space="preserve">, calculate the </w:t>
      </w:r>
      <w:r>
        <w:rPr>
          <w:rFonts w:ascii="Arial" w:hAnsi="Arial" w:cs="Arial"/>
          <w:bCs/>
          <w:sz w:val="22"/>
          <w:szCs w:val="22"/>
        </w:rPr>
        <w:tab/>
      </w:r>
      <w:r w:rsidRPr="00DA6A4E">
        <w:rPr>
          <w:rFonts w:ascii="Arial" w:hAnsi="Arial" w:cs="Arial"/>
          <w:bCs/>
          <w:sz w:val="22"/>
          <w:szCs w:val="22"/>
        </w:rPr>
        <w:t xml:space="preserve">maximum allowable acceleration of the truck when it moves forward. </w:t>
      </w:r>
      <w:r w:rsidR="009C0D18">
        <w:rPr>
          <w:rFonts w:ascii="Arial" w:hAnsi="Arial" w:cs="Arial"/>
          <w:bCs/>
          <w:sz w:val="22"/>
          <w:szCs w:val="22"/>
        </w:rPr>
        <w:tab/>
      </w:r>
      <w:r w:rsidR="009C0D18">
        <w:rPr>
          <w:rFonts w:ascii="Arial" w:hAnsi="Arial" w:cs="Arial"/>
          <w:bCs/>
          <w:sz w:val="22"/>
          <w:szCs w:val="22"/>
        </w:rPr>
        <w:tab/>
      </w:r>
      <w:r w:rsidR="009C0D18">
        <w:rPr>
          <w:rFonts w:ascii="Arial" w:hAnsi="Arial" w:cs="Arial"/>
          <w:bCs/>
          <w:sz w:val="22"/>
          <w:szCs w:val="22"/>
        </w:rPr>
        <w:tab/>
        <w:t>(4 marks)</w:t>
      </w:r>
    </w:p>
    <w:p w14:paraId="5FB76050" w14:textId="39148E7F" w:rsidR="0046183F" w:rsidRDefault="0046183F" w:rsidP="0046183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18F6C72A" wp14:editId="3A67BEEE">
            <wp:extent cx="3056467" cy="1499991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2-13 at 10.01.53 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688" cy="15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7666" w14:textId="463B1C6A" w:rsidR="0046183F" w:rsidRDefault="0046183F" w:rsidP="0046183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4BDFB87" w14:textId="67674EE5" w:rsidR="0046183F" w:rsidRDefault="0046183F" w:rsidP="0046183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14A93C4" w14:textId="25138140" w:rsidR="0046183F" w:rsidRDefault="0046183F" w:rsidP="0046183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8522CD2" w14:textId="77777777" w:rsidR="0046183F" w:rsidRPr="00DA6A4E" w:rsidRDefault="0046183F" w:rsidP="0046183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BAAC3EA" w14:textId="77777777" w:rsidR="0046183F" w:rsidRDefault="0046183F" w:rsidP="00B62DE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2709F986" w14:textId="00049697" w:rsidR="00E27182" w:rsidRPr="00736F1D" w:rsidRDefault="001C5E81" w:rsidP="00B62DE1">
      <w:pPr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br w:type="page"/>
      </w:r>
      <w:r w:rsidR="00376ACF">
        <w:rPr>
          <w:rFonts w:ascii="Arial" w:hAnsi="Arial" w:cs="Arial"/>
          <w:bCs/>
          <w:sz w:val="22"/>
          <w:szCs w:val="22"/>
        </w:rPr>
        <w:lastRenderedPageBreak/>
        <w:t>5</w:t>
      </w:r>
      <w:r w:rsidR="001918DE" w:rsidRPr="00736F1D">
        <w:rPr>
          <w:rFonts w:ascii="Arial" w:hAnsi="Arial" w:cs="Arial"/>
          <w:bCs/>
          <w:sz w:val="22"/>
          <w:szCs w:val="22"/>
        </w:rPr>
        <w:t>.</w:t>
      </w:r>
      <w:r w:rsidR="001918DE" w:rsidRPr="00736F1D">
        <w:rPr>
          <w:rFonts w:ascii="Arial" w:hAnsi="Arial" w:cs="Arial"/>
          <w:bCs/>
          <w:sz w:val="22"/>
          <w:szCs w:val="22"/>
        </w:rPr>
        <w:tab/>
      </w:r>
      <w:r w:rsidR="00E27182" w:rsidRPr="00736F1D">
        <w:rPr>
          <w:rFonts w:ascii="Arial" w:hAnsi="Arial" w:cs="Arial"/>
          <w:bCs/>
          <w:sz w:val="22"/>
          <w:szCs w:val="22"/>
        </w:rPr>
        <w:t xml:space="preserve">A 3.00 m long plank with a mass of 10.0 kg is held by a cable at Point P, 0.200 m away from </w:t>
      </w:r>
      <w:r w:rsidR="00E27182" w:rsidRPr="00736F1D">
        <w:rPr>
          <w:rFonts w:ascii="Arial" w:hAnsi="Arial" w:cs="Arial"/>
          <w:bCs/>
          <w:sz w:val="22"/>
          <w:szCs w:val="22"/>
        </w:rPr>
        <w:tab/>
        <w:t xml:space="preserve">the upper end of the plank. The angle between plank and ground is 20.0° and the angle </w:t>
      </w:r>
      <w:r w:rsidR="00E27182" w:rsidRPr="00736F1D">
        <w:rPr>
          <w:rFonts w:ascii="Arial" w:hAnsi="Arial" w:cs="Arial"/>
          <w:bCs/>
          <w:sz w:val="22"/>
          <w:szCs w:val="22"/>
        </w:rPr>
        <w:tab/>
        <w:t xml:space="preserve">between plank and cable is 30.0°. A 2.00 kg cat moves up the plank up to Point Q, 2.40 m </w:t>
      </w:r>
      <w:r w:rsidR="00E27182" w:rsidRPr="00736F1D">
        <w:rPr>
          <w:rFonts w:ascii="Arial" w:hAnsi="Arial" w:cs="Arial"/>
          <w:bCs/>
          <w:sz w:val="22"/>
          <w:szCs w:val="22"/>
        </w:rPr>
        <w:tab/>
        <w:t>from the bottom, Point O.</w:t>
      </w:r>
    </w:p>
    <w:p w14:paraId="3586EBEE" w14:textId="24F1E757" w:rsidR="00E27182" w:rsidRPr="00736F1D" w:rsidRDefault="00E27182" w:rsidP="00E27182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6F44AED2" wp14:editId="02D9E422">
            <wp:extent cx="4648200" cy="3412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22 at 5.17.1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C71" w14:textId="124D2B68" w:rsidR="003826B3" w:rsidRPr="00736F1D" w:rsidRDefault="00E27182" w:rsidP="00E2718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tab/>
        <w:t xml:space="preserve">(a) </w:t>
      </w:r>
      <w:r w:rsidRPr="00736F1D">
        <w:rPr>
          <w:rFonts w:ascii="Arial" w:hAnsi="Arial" w:cs="Arial"/>
          <w:bCs/>
          <w:sz w:val="22"/>
          <w:szCs w:val="22"/>
        </w:rPr>
        <w:tab/>
        <w:t xml:space="preserve">Assuming that Point O is the pivot, calculate the tension in the cable. Show all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 xml:space="preserve">workings.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>(6 marks)</w:t>
      </w:r>
    </w:p>
    <w:p w14:paraId="4EBE1675" w14:textId="34911D46" w:rsidR="0033570F" w:rsidRPr="00736F1D" w:rsidRDefault="0033570F" w:rsidP="0033570F">
      <w:pPr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br w:type="page"/>
      </w:r>
    </w:p>
    <w:p w14:paraId="01A5687F" w14:textId="609E8785" w:rsidR="00E27182" w:rsidRPr="00736F1D" w:rsidRDefault="00E27182" w:rsidP="00E27182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3CC1D82D" wp14:editId="4F527509">
            <wp:extent cx="4605867" cy="35619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22 at 5.19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07" cy="35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C6D6" w14:textId="41A679DF" w:rsidR="00E27182" w:rsidRPr="00736F1D" w:rsidRDefault="00E27182" w:rsidP="00E2718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t xml:space="preserve">(b) </w:t>
      </w:r>
      <w:r w:rsidRPr="00736F1D">
        <w:rPr>
          <w:rFonts w:ascii="Arial" w:hAnsi="Arial" w:cs="Arial"/>
          <w:bCs/>
          <w:sz w:val="22"/>
          <w:szCs w:val="22"/>
        </w:rPr>
        <w:tab/>
        <w:t xml:space="preserve">The cable is then moved up from Point A to Point B while maintaining the angle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 xml:space="preserve">between the plank and cable at 30.0°. The angle between the plank and ground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>increases to 25.0°, as in Figure 2. Assume Point O as the pivot.</w:t>
      </w:r>
    </w:p>
    <w:p w14:paraId="09ED4F8E" w14:textId="77777777" w:rsidR="00E27182" w:rsidRPr="00736F1D" w:rsidRDefault="00E27182" w:rsidP="00E2718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>(</w:t>
      </w:r>
      <w:proofErr w:type="spellStart"/>
      <w:r w:rsidRPr="00736F1D">
        <w:rPr>
          <w:rFonts w:ascii="Arial" w:hAnsi="Arial" w:cs="Arial"/>
          <w:bCs/>
          <w:sz w:val="22"/>
          <w:szCs w:val="22"/>
        </w:rPr>
        <w:t>i</w:t>
      </w:r>
      <w:proofErr w:type="spellEnd"/>
      <w:r w:rsidRPr="00736F1D">
        <w:rPr>
          <w:rFonts w:ascii="Arial" w:hAnsi="Arial" w:cs="Arial"/>
          <w:bCs/>
          <w:sz w:val="22"/>
          <w:szCs w:val="22"/>
        </w:rPr>
        <w:t xml:space="preserve">) </w:t>
      </w:r>
      <w:r w:rsidRPr="00736F1D">
        <w:rPr>
          <w:rFonts w:ascii="Arial" w:hAnsi="Arial" w:cs="Arial"/>
          <w:bCs/>
          <w:sz w:val="22"/>
          <w:szCs w:val="22"/>
        </w:rPr>
        <w:tab/>
        <w:t xml:space="preserve">State whether the tension in the cable increases or decreases.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>(1 mark)</w:t>
      </w:r>
    </w:p>
    <w:p w14:paraId="6D705746" w14:textId="77777777" w:rsidR="0033570F" w:rsidRPr="00736F1D" w:rsidRDefault="0033570F" w:rsidP="00E2718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9D1114B" w14:textId="77777777" w:rsidR="0033570F" w:rsidRPr="00736F1D" w:rsidRDefault="0033570F" w:rsidP="00E2718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2C069C9" w14:textId="5B30FEA2" w:rsidR="005900AF" w:rsidRPr="00736F1D" w:rsidRDefault="00E27182" w:rsidP="00E2718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 xml:space="preserve">(ii) </w:t>
      </w:r>
      <w:r w:rsidRPr="00736F1D">
        <w:rPr>
          <w:rFonts w:ascii="Arial" w:hAnsi="Arial" w:cs="Arial"/>
          <w:bCs/>
          <w:sz w:val="22"/>
          <w:szCs w:val="22"/>
        </w:rPr>
        <w:tab/>
        <w:t>Justify your answer.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>(3 marks)</w:t>
      </w:r>
    </w:p>
    <w:p w14:paraId="2960B310" w14:textId="77777777" w:rsidR="00E27182" w:rsidRPr="00736F1D" w:rsidRDefault="00E27182" w:rsidP="00E2718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316FCC8" w14:textId="77777777" w:rsidR="0033570F" w:rsidRPr="00736F1D" w:rsidRDefault="0033570F">
      <w:pPr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br w:type="page"/>
      </w:r>
    </w:p>
    <w:p w14:paraId="00B97954" w14:textId="056B7C4E" w:rsidR="00752FDD" w:rsidRPr="00736F1D" w:rsidRDefault="00376ACF" w:rsidP="00752FD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>6</w:t>
      </w:r>
      <w:r w:rsidR="0033570F" w:rsidRPr="00736F1D">
        <w:rPr>
          <w:rFonts w:ascii="Arial" w:hAnsi="Arial" w:cs="Arial"/>
          <w:bCs/>
          <w:sz w:val="22"/>
          <w:szCs w:val="22"/>
        </w:rPr>
        <w:t>.</w:t>
      </w:r>
      <w:r w:rsidR="0033570F"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 xml:space="preserve">The diagram below shows a data projector with a mass of 7.00 kg. The projector is mounted </w:t>
      </w:r>
      <w:r w:rsidR="00752FDD" w:rsidRPr="00736F1D">
        <w:rPr>
          <w:rFonts w:ascii="Arial" w:hAnsi="Arial" w:cs="Arial"/>
          <w:bCs/>
          <w:sz w:val="22"/>
          <w:szCs w:val="22"/>
        </w:rPr>
        <w:tab/>
        <w:t xml:space="preserve">on its uniform horizontal support arm at a distance of 0.500 m from the wall plate. The </w:t>
      </w:r>
      <w:r w:rsidR="00752FDD" w:rsidRPr="00736F1D">
        <w:rPr>
          <w:rFonts w:ascii="Arial" w:hAnsi="Arial" w:cs="Arial"/>
          <w:bCs/>
          <w:sz w:val="22"/>
          <w:szCs w:val="22"/>
        </w:rPr>
        <w:tab/>
        <w:t>support arm itself is 0.900 m long and has a total mass of 1.00 kg.</w:t>
      </w:r>
    </w:p>
    <w:p w14:paraId="4FF0DBAC" w14:textId="00E49487" w:rsidR="00752FDD" w:rsidRPr="00736F1D" w:rsidRDefault="00E31F02" w:rsidP="00E31F02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5C22B78A" wp14:editId="7CA269FE">
            <wp:extent cx="6116320" cy="19640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22 at 5.27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41E7" w14:textId="733CE32E" w:rsidR="00752FDD" w:rsidRPr="00736F1D" w:rsidRDefault="008B0CA4" w:rsidP="00752FD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 xml:space="preserve">The assembly is held in place by bolts as shown in the diagram above. The upper bolt is </w:t>
      </w:r>
      <w:r w:rsidRPr="00736F1D">
        <w:rPr>
          <w:rFonts w:ascii="Arial" w:hAnsi="Arial" w:cs="Arial"/>
          <w:bCs/>
          <w:sz w:val="22"/>
          <w:szCs w:val="22"/>
        </w:rPr>
        <w:t xml:space="preserve"> 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 xml:space="preserve">4.00 cm above the support arm and the lower bolt is 4.00 cm below the support arm. The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>wall plate does not touch the wall and is supported only by the bolts.</w:t>
      </w:r>
    </w:p>
    <w:p w14:paraId="317534C1" w14:textId="25C7D9BA" w:rsidR="00752FDD" w:rsidRPr="00736F1D" w:rsidRDefault="00E31F02" w:rsidP="00752FD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 xml:space="preserve">(a)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>Cal</w:t>
      </w:r>
      <w:r w:rsidR="0033570F" w:rsidRPr="00736F1D">
        <w:rPr>
          <w:rFonts w:ascii="Arial" w:hAnsi="Arial" w:cs="Arial"/>
          <w:bCs/>
          <w:sz w:val="22"/>
          <w:szCs w:val="22"/>
        </w:rPr>
        <w:t>culate the horizontal force in N</w:t>
      </w:r>
      <w:r w:rsidR="00752FDD" w:rsidRPr="00736F1D">
        <w:rPr>
          <w:rFonts w:ascii="Arial" w:hAnsi="Arial" w:cs="Arial"/>
          <w:bCs/>
          <w:sz w:val="22"/>
          <w:szCs w:val="22"/>
        </w:rPr>
        <w:t xml:space="preserve">ewtons exerted by the upper bolt used to attach this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>projector to the wall. Show all workings.</w:t>
      </w:r>
    </w:p>
    <w:p w14:paraId="07947E6D" w14:textId="75A7610F" w:rsidR="00752FDD" w:rsidRPr="00736F1D" w:rsidRDefault="00E31F02" w:rsidP="00752FD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 xml:space="preserve">Hint: Take the bottom bolt of the wall plate as a pivot point.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="00752FDD" w:rsidRPr="00736F1D">
        <w:rPr>
          <w:rFonts w:ascii="Arial" w:hAnsi="Arial" w:cs="Arial"/>
          <w:bCs/>
          <w:sz w:val="22"/>
          <w:szCs w:val="22"/>
        </w:rPr>
        <w:t>(4 marks)</w:t>
      </w:r>
    </w:p>
    <w:p w14:paraId="1B2C80FD" w14:textId="77777777" w:rsidR="0033570F" w:rsidRPr="00736F1D" w:rsidRDefault="0033570F">
      <w:pPr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br w:type="page"/>
      </w:r>
    </w:p>
    <w:p w14:paraId="0906E639" w14:textId="7EF86AF7" w:rsidR="00E13303" w:rsidRPr="00736F1D" w:rsidRDefault="00E13303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lastRenderedPageBreak/>
        <w:tab/>
        <w:t xml:space="preserve">(b) </w:t>
      </w:r>
      <w:r w:rsidRPr="00736F1D">
        <w:rPr>
          <w:rFonts w:ascii="Arial" w:hAnsi="Arial" w:cs="Arial"/>
          <w:bCs/>
          <w:sz w:val="22"/>
          <w:szCs w:val="22"/>
        </w:rPr>
        <w:tab/>
        <w:t xml:space="preserve">Explain quantitatively the effect on the centre of mass of the projector/support arm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 xml:space="preserve">system as the projector is moved further away from the wall.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>(3 marks)</w:t>
      </w:r>
    </w:p>
    <w:p w14:paraId="155D3C1C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4D7BB9D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3454DC6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4C599AC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BA50ECF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636054D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176163E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A401600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798D0CC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C8EF0EF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2BDDDF7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8F8F7BD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244F18C" w14:textId="77777777" w:rsidR="0033570F" w:rsidRPr="00736F1D" w:rsidRDefault="0033570F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DC93745" w14:textId="36FA212E" w:rsidR="00E31F02" w:rsidRDefault="00E13303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736F1D">
        <w:rPr>
          <w:rFonts w:ascii="Arial" w:hAnsi="Arial" w:cs="Arial"/>
          <w:bCs/>
          <w:sz w:val="22"/>
          <w:szCs w:val="22"/>
        </w:rPr>
        <w:tab/>
        <w:t xml:space="preserve">(c) </w:t>
      </w:r>
      <w:r w:rsidRPr="00736F1D">
        <w:rPr>
          <w:rFonts w:ascii="Arial" w:hAnsi="Arial" w:cs="Arial"/>
          <w:bCs/>
          <w:sz w:val="22"/>
          <w:szCs w:val="22"/>
        </w:rPr>
        <w:tab/>
        <w:t xml:space="preserve">Explain quantitatively the effect on the horizontal force exerted by the upper bolt as the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 xml:space="preserve">projector is moved further away from the wall, assuming the system maintains its 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>stability.</w:t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</w:r>
      <w:r w:rsidRPr="00736F1D">
        <w:rPr>
          <w:rFonts w:ascii="Arial" w:hAnsi="Arial" w:cs="Arial"/>
          <w:bCs/>
          <w:sz w:val="22"/>
          <w:szCs w:val="22"/>
        </w:rPr>
        <w:tab/>
        <w:t>(3 marks)</w:t>
      </w:r>
    </w:p>
    <w:p w14:paraId="34D7A8D2" w14:textId="5074423A" w:rsidR="00751B08" w:rsidRDefault="00751B08" w:rsidP="00E1330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71D7EEB" w14:textId="619ABAA9" w:rsidR="00751B08" w:rsidRDefault="00751B08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6E9E16DB" w14:textId="5322CA64" w:rsidR="00751B08" w:rsidRPr="00751B08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7.</w:t>
      </w:r>
      <w:r>
        <w:rPr>
          <w:rFonts w:ascii="Arial" w:hAnsi="Arial" w:cs="Arial"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A person climbs a ladder and holds a can of paint as shown in the photograph below. </w:t>
      </w:r>
    </w:p>
    <w:p w14:paraId="07F7D591" w14:textId="44663710" w:rsidR="00751B08" w:rsidRDefault="00751B08" w:rsidP="00751B08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56E813F0" wp14:editId="16FB5E88">
            <wp:extent cx="1801707" cy="2573867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3 at 9.46.04 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395" cy="25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173F" w14:textId="32012301" w:rsidR="00751B08" w:rsidRPr="00751B08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The ladder is 2.78 m long from the ground to the roof gutter of the house and rests on the </w:t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gutter 2.40 m above the ground. The woman stands with her feet 0.500 m above the ground. </w:t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The ladder has a negligible mass, the woman has a mass of 58.0 kg and the can of paint has </w:t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a mass of 4.25 kg. </w:t>
      </w:r>
    </w:p>
    <w:p w14:paraId="497ECE7D" w14:textId="7071D17B" w:rsidR="00751B08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(a) </w:t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Calculate the force that the roof gutter exerts on the ladder in Position A. Assume that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this force acts at a right angle to the ladder.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(7 marks) </w:t>
      </w:r>
    </w:p>
    <w:p w14:paraId="597E4EEC" w14:textId="5DA69BA9" w:rsidR="00376ACF" w:rsidRDefault="00376ACF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5BAE79C2" w14:textId="77777777" w:rsidR="00376ACF" w:rsidRPr="00751B08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05B285F" w14:textId="2B8573D7" w:rsidR="00751B08" w:rsidRDefault="00751B08" w:rsidP="00751B08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19DC61FD" wp14:editId="2564EA83">
            <wp:extent cx="1896533" cy="27955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3 at 9.47.04 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9118" cy="27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1F13" w14:textId="38BA68A4" w:rsidR="00751B08" w:rsidRPr="00751B08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(b) </w:t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Explain how the force exerted on the ladder by the roof gutter changes as the can of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paint is moved from Position A to Position B (shown above).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(3 marks) </w:t>
      </w:r>
    </w:p>
    <w:p w14:paraId="449197DE" w14:textId="77777777" w:rsidR="00376ACF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C534249" w14:textId="77777777" w:rsidR="00376ACF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C4FC08E" w14:textId="77777777" w:rsidR="00376ACF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FD8A606" w14:textId="77777777" w:rsidR="00376ACF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75A05D0" w14:textId="77777777" w:rsidR="00376ACF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11E7C55" w14:textId="77777777" w:rsidR="00376ACF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8BA016C" w14:textId="77777777" w:rsidR="00376ACF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8EEA6D1" w14:textId="77777777" w:rsidR="00376ACF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BA109AD" w14:textId="6C1A6026" w:rsidR="00751B08" w:rsidRPr="00751B08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(c) </w:t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State whether the ladder and person are in equilibrium in Position B. Explain your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reasoning. Calculations are </w:t>
      </w:r>
      <w:r w:rsidR="00751B08" w:rsidRPr="00751B08">
        <w:rPr>
          <w:rFonts w:ascii="Arial" w:hAnsi="Arial" w:cs="Arial"/>
          <w:b/>
          <w:bCs/>
          <w:i/>
          <w:iCs/>
          <w:sz w:val="22"/>
          <w:szCs w:val="22"/>
        </w:rPr>
        <w:t>not</w:t>
      </w:r>
      <w:r w:rsidR="00751B08" w:rsidRPr="00751B08">
        <w:rPr>
          <w:rFonts w:ascii="Arial" w:hAnsi="Arial" w:cs="Arial"/>
          <w:b/>
          <w:bCs/>
          <w:sz w:val="22"/>
          <w:szCs w:val="22"/>
        </w:rPr>
        <w:t xml:space="preserve"> </w:t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required.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(4 marks) </w:t>
      </w:r>
    </w:p>
    <w:p w14:paraId="2C867A57" w14:textId="77777777" w:rsidR="00376ACF" w:rsidRDefault="00376ACF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1809236F" w14:textId="7F7ABB8D" w:rsidR="00751B08" w:rsidRPr="00751B08" w:rsidRDefault="00376ACF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(d) </w:t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The ladder is then extended to form a 40.0° angle to the ground. The ladder is used as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a ramp to pull a 35.1 kg box onto the roof by a rope parallel to the ladder. Calculate the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tension in the rope if the box is stationary as shown. Assume that friction is negligible.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751B08" w:rsidRPr="00751B08">
        <w:rPr>
          <w:rFonts w:ascii="Arial" w:hAnsi="Arial" w:cs="Arial"/>
          <w:bCs/>
          <w:sz w:val="22"/>
          <w:szCs w:val="22"/>
        </w:rPr>
        <w:t xml:space="preserve">(3 marks) </w:t>
      </w:r>
    </w:p>
    <w:p w14:paraId="31A125E7" w14:textId="141CC677" w:rsidR="00751B08" w:rsidRPr="00751B08" w:rsidRDefault="00751B08" w:rsidP="00751B08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751B08">
        <w:rPr>
          <w:rFonts w:ascii="Arial" w:hAnsi="Arial" w:cs="Arial"/>
          <w:bCs/>
          <w:sz w:val="22"/>
          <w:szCs w:val="22"/>
        </w:rPr>
        <w:fldChar w:fldCharType="begin"/>
      </w:r>
      <w:r w:rsidRPr="00751B08">
        <w:rPr>
          <w:rFonts w:ascii="Arial" w:hAnsi="Arial" w:cs="Arial"/>
          <w:bCs/>
          <w:sz w:val="22"/>
          <w:szCs w:val="22"/>
        </w:rPr>
        <w:instrText xml:space="preserve"> INCLUDEPICTURE "/var/folders/c3/_h8nhthj4tlcm_vlzq_80pfr0000gp/T/com.microsoft.Word/WebArchiveCopyPasteTempFiles/page24image24929632" \* MERGEFORMATINET </w:instrText>
      </w:r>
      <w:r w:rsidRPr="00751B08">
        <w:rPr>
          <w:rFonts w:ascii="Arial" w:hAnsi="Arial" w:cs="Arial"/>
          <w:bCs/>
          <w:sz w:val="22"/>
          <w:szCs w:val="22"/>
        </w:rPr>
        <w:fldChar w:fldCharType="separate"/>
      </w:r>
      <w:r w:rsidRPr="00751B08"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7D74E47E" wp14:editId="719C4C01">
            <wp:extent cx="2726055" cy="2489200"/>
            <wp:effectExtent l="0" t="0" r="4445" b="0"/>
            <wp:docPr id="20" name="Picture 20" descr="page24image24929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ge24image249296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B08">
        <w:rPr>
          <w:rFonts w:ascii="Arial" w:hAnsi="Arial" w:cs="Arial"/>
          <w:bCs/>
          <w:sz w:val="22"/>
          <w:szCs w:val="22"/>
        </w:rPr>
        <w:fldChar w:fldCharType="end"/>
      </w:r>
    </w:p>
    <w:p w14:paraId="30065F4A" w14:textId="041EE72F" w:rsidR="00DA6A4E" w:rsidRDefault="00DA6A4E" w:rsidP="00DA6A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4148D61A" w14:textId="77777777" w:rsidR="00DA6A4E" w:rsidRDefault="00DA6A4E" w:rsidP="00DA6A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bCs/>
          <w:sz w:val="22"/>
          <w:szCs w:val="22"/>
        </w:rPr>
      </w:pPr>
    </w:p>
    <w:p w14:paraId="4F65B91B" w14:textId="77777777" w:rsidR="00376ACF" w:rsidRDefault="00376AC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br w:type="page"/>
      </w:r>
    </w:p>
    <w:p w14:paraId="74D6F010" w14:textId="6609175A" w:rsidR="00376ACF" w:rsidRP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376ACF">
        <w:rPr>
          <w:rFonts w:ascii="Arial" w:hAnsi="Arial" w:cs="Arial"/>
          <w:bCs/>
          <w:sz w:val="22"/>
          <w:szCs w:val="22"/>
        </w:rPr>
        <w:lastRenderedPageBreak/>
        <w:t>8.</w:t>
      </w:r>
      <w:r w:rsidRPr="00376ACF"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sz w:val="22"/>
          <w:szCs w:val="22"/>
        </w:rPr>
        <w:t>A uniform horizontal 2.50 m beam AD of mass 15.0 kg is attached to the front wall of a shop.</w:t>
      </w:r>
      <w:r w:rsidRPr="00376AC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CB78D1" w:rsidRPr="00CB78D1">
        <w:rPr>
          <w:rFonts w:ascii="Arial" w:hAnsi="Arial" w:cs="Arial"/>
          <w:sz w:val="22"/>
          <w:szCs w:val="22"/>
        </w:rPr>
        <w:t xml:space="preserve">It is strengthened and supported by a steel bracket BC that is attached to the beam AD at </w:t>
      </w:r>
      <w:r>
        <w:rPr>
          <w:rFonts w:ascii="Arial" w:hAnsi="Arial" w:cs="Arial"/>
          <w:sz w:val="22"/>
          <w:szCs w:val="22"/>
        </w:rPr>
        <w:tab/>
      </w:r>
      <w:r w:rsidR="00CB78D1" w:rsidRPr="00CB78D1">
        <w:rPr>
          <w:rFonts w:ascii="Arial" w:hAnsi="Arial" w:cs="Arial"/>
          <w:sz w:val="22"/>
          <w:szCs w:val="22"/>
        </w:rPr>
        <w:t>point</w:t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 B, 1.00 m from end D, and to the wall at point C, 1.00 m below end D. </w:t>
      </w:r>
    </w:p>
    <w:p w14:paraId="6627B136" w14:textId="6F5057C9" w:rsidR="00376ACF" w:rsidRDefault="00376ACF" w:rsidP="00376ACF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CB78D1">
        <w:rPr>
          <w:rFonts w:ascii="Arial" w:hAnsi="Arial" w:cs="Arial"/>
          <w:bCs/>
          <w:sz w:val="22"/>
          <w:szCs w:val="22"/>
        </w:rPr>
        <w:fldChar w:fldCharType="begin"/>
      </w:r>
      <w:r w:rsidRPr="00CB78D1">
        <w:rPr>
          <w:rFonts w:ascii="Arial" w:hAnsi="Arial" w:cs="Arial"/>
          <w:bCs/>
          <w:sz w:val="22"/>
          <w:szCs w:val="22"/>
        </w:rPr>
        <w:instrText xml:space="preserve"> INCLUDEPICTURE "/var/folders/c3/_h8nhthj4tlcm_vlzq_80pfr0000gp/T/com.microsoft.Word/WebArchiveCopyPasteTempFiles/page6image24976496" \* MERGEFORMATINET </w:instrText>
      </w:r>
      <w:r w:rsidRPr="00CB78D1">
        <w:rPr>
          <w:rFonts w:ascii="Arial" w:hAnsi="Arial" w:cs="Arial"/>
          <w:bCs/>
          <w:sz w:val="22"/>
          <w:szCs w:val="22"/>
        </w:rPr>
        <w:fldChar w:fldCharType="separate"/>
      </w:r>
      <w:r w:rsidRPr="00CB78D1"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248CD0E5" wp14:editId="23FEB395">
            <wp:extent cx="3564467" cy="1606720"/>
            <wp:effectExtent l="0" t="0" r="4445" b="6350"/>
            <wp:docPr id="26" name="Picture 26" descr="page6image24976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ge6image249764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217" cy="162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8D1">
        <w:rPr>
          <w:rFonts w:ascii="Arial" w:hAnsi="Arial" w:cs="Arial"/>
          <w:bCs/>
          <w:sz w:val="22"/>
          <w:szCs w:val="22"/>
        </w:rPr>
        <w:fldChar w:fldCharType="end"/>
      </w:r>
    </w:p>
    <w:p w14:paraId="78C0C168" w14:textId="06A2F02F" w:rsidR="00CB78D1" w:rsidRPr="00CB78D1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Beam AD supports a uniform sign of mass 4.00 kg. The sign is attached to beam AD at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points X and Y using two light steel cables. They are 0.20 m and 1.00 m respectively from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end A, both making angles of 70.0° to beam AD. The light steel cables are attached at equal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distance from the centre of the sign as shown in the diagram above. </w:t>
      </w:r>
    </w:p>
    <w:p w14:paraId="15C89C82" w14:textId="217FF736" w:rsidR="00CB78D1" w:rsidRPr="00CB78D1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(a)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Calculate the tension in each of the light steel cables supporting the sign.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(3 marks) </w:t>
      </w:r>
    </w:p>
    <w:p w14:paraId="1BB0290F" w14:textId="77777777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DFC4449" w14:textId="77777777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A7460FA" w14:textId="77777777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A9CCF3C" w14:textId="77777777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5136465" w14:textId="77777777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51D3EF1" w14:textId="05D1CD69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CC1F655" w14:textId="77777777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AB614BE" w14:textId="77777777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F5BCB66" w14:textId="6D11C0D6" w:rsidR="00CB78D1" w:rsidRPr="00CB78D1" w:rsidRDefault="00376ACF" w:rsidP="00CB78D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(b)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Calculate the compression force in the steel bracket BC, if the force only acts </w:t>
      </w:r>
      <w:r w:rsidR="00CB78D1">
        <w:rPr>
          <w:rFonts w:ascii="Arial" w:hAnsi="Arial" w:cs="Arial"/>
          <w:bCs/>
          <w:sz w:val="22"/>
          <w:szCs w:val="22"/>
        </w:rPr>
        <w:t xml:space="preserve">along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CB78D1">
        <w:rPr>
          <w:rFonts w:ascii="Arial" w:hAnsi="Arial" w:cs="Arial"/>
          <w:bCs/>
          <w:sz w:val="22"/>
          <w:szCs w:val="22"/>
        </w:rPr>
        <w:t xml:space="preserve">BC.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CB78D1">
        <w:rPr>
          <w:rFonts w:ascii="Arial" w:hAnsi="Arial" w:cs="Arial"/>
          <w:bCs/>
          <w:sz w:val="22"/>
          <w:szCs w:val="22"/>
        </w:rPr>
        <w:t>(4 marks)</w:t>
      </w:r>
    </w:p>
    <w:p w14:paraId="39B9C730" w14:textId="765134DA" w:rsidR="00751B08" w:rsidRDefault="00751B08" w:rsidP="00751B08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886C582" w14:textId="77777777" w:rsidR="00376ACF" w:rsidRDefault="00376AC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br w:type="page"/>
      </w:r>
    </w:p>
    <w:p w14:paraId="4BDD66E4" w14:textId="7FB84611" w:rsidR="00CB78D1" w:rsidRPr="00CB78D1" w:rsidRDefault="00376ACF" w:rsidP="00CB78D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9.</w:t>
      </w:r>
      <w:r>
        <w:rPr>
          <w:rFonts w:ascii="Arial" w:hAnsi="Arial" w:cs="Arial"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>Workers at an ice skating venue use a ladder to fix a sign 5.0</w:t>
      </w:r>
      <w:r>
        <w:rPr>
          <w:rFonts w:ascii="Arial" w:hAnsi="Arial" w:cs="Arial"/>
          <w:bCs/>
          <w:sz w:val="22"/>
          <w:szCs w:val="22"/>
        </w:rPr>
        <w:t>0</w:t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 m above the surface of the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ice. </w:t>
      </w:r>
    </w:p>
    <w:p w14:paraId="07C11F7C" w14:textId="03D6B9CA" w:rsidR="00CB78D1" w:rsidRDefault="00376ACF" w:rsidP="00CB78D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To prevent the 6.00 m long ladder from slipping on the ice, they tie a cable between the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ladder and the 4.00 m high wall. The cable is at right angles to the wall. The uniform 15.0 kg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>ladder is placed at an angle of 45</w:t>
      </w:r>
      <w:r>
        <w:rPr>
          <w:rFonts w:ascii="Arial" w:hAnsi="Arial" w:cs="Arial"/>
          <w:bCs/>
          <w:sz w:val="22"/>
          <w:szCs w:val="22"/>
        </w:rPr>
        <w:t>.0</w:t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° between the frictionless surfaces at A and B. A 90.0 kg 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worker is standing still on the ladder at G. </w:t>
      </w:r>
    </w:p>
    <w:p w14:paraId="632CC3D9" w14:textId="47624C99" w:rsidR="00CB78D1" w:rsidRPr="00CB78D1" w:rsidRDefault="00CB78D1" w:rsidP="00CB78D1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CB78D1">
        <w:rPr>
          <w:rFonts w:ascii="Arial" w:hAnsi="Arial" w:cs="Arial"/>
          <w:bCs/>
          <w:sz w:val="22"/>
          <w:szCs w:val="22"/>
        </w:rPr>
        <w:fldChar w:fldCharType="begin"/>
      </w:r>
      <w:r w:rsidRPr="00CB78D1">
        <w:rPr>
          <w:rFonts w:ascii="Arial" w:hAnsi="Arial" w:cs="Arial"/>
          <w:bCs/>
          <w:sz w:val="22"/>
          <w:szCs w:val="22"/>
        </w:rPr>
        <w:instrText xml:space="preserve"> INCLUDEPICTURE "/var/folders/c3/_h8nhthj4tlcm_vlzq_80pfr0000gp/T/com.microsoft.Word/WebArchiveCopyPasteTempFiles/page14image24994752" \* MERGEFORMATINET </w:instrText>
      </w:r>
      <w:r w:rsidRPr="00CB78D1">
        <w:rPr>
          <w:rFonts w:ascii="Arial" w:hAnsi="Arial" w:cs="Arial"/>
          <w:bCs/>
          <w:sz w:val="22"/>
          <w:szCs w:val="22"/>
        </w:rPr>
        <w:fldChar w:fldCharType="separate"/>
      </w:r>
      <w:r w:rsidRPr="00CB78D1"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21217196" wp14:editId="48D82762">
            <wp:extent cx="3559243" cy="3318933"/>
            <wp:effectExtent l="0" t="0" r="0" b="0"/>
            <wp:docPr id="27" name="Picture 27" descr="page14image2499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ge14image249947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76" cy="33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8D1">
        <w:rPr>
          <w:rFonts w:ascii="Arial" w:hAnsi="Arial" w:cs="Arial"/>
          <w:bCs/>
          <w:sz w:val="22"/>
          <w:szCs w:val="22"/>
        </w:rPr>
        <w:fldChar w:fldCharType="end"/>
      </w:r>
    </w:p>
    <w:p w14:paraId="3026A0BC" w14:textId="77777777" w:rsidR="00376ACF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6E185AE" w14:textId="15D93620" w:rsidR="00CB78D1" w:rsidRPr="00CB78D1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>(a)  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On the diagram above, draw and label the forces acting on the ladder. Assume the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reaction force at B acts at right angles to the ladder.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(4 marks) </w:t>
      </w:r>
    </w:p>
    <w:p w14:paraId="64D22F70" w14:textId="4430E946" w:rsidR="00CB78D1" w:rsidRPr="00CB78D1" w:rsidRDefault="00376ACF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>(b)  </w:t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By taking moments around A, calculate the tension in the cable. </w:t>
      </w: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="00CB78D1" w:rsidRPr="00CB78D1">
        <w:rPr>
          <w:rFonts w:ascii="Arial" w:hAnsi="Arial" w:cs="Arial"/>
          <w:bCs/>
          <w:sz w:val="22"/>
          <w:szCs w:val="22"/>
        </w:rPr>
        <w:t xml:space="preserve">(6 marks) </w:t>
      </w:r>
    </w:p>
    <w:p w14:paraId="6E72C39C" w14:textId="30EF459C" w:rsidR="00CB78D1" w:rsidRPr="00CB78D1" w:rsidRDefault="00CB78D1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46588F5" w14:textId="77777777" w:rsidR="00CB78D1" w:rsidRPr="00736F1D" w:rsidRDefault="00CB78D1" w:rsidP="00376AC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sectPr w:rsidR="00CB78D1" w:rsidRPr="00736F1D" w:rsidSect="00DA5783">
      <w:footerReference w:type="even" r:id="rId19"/>
      <w:footerReference w:type="default" r:id="rId20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86BDC" w14:textId="77777777" w:rsidR="001C5E81" w:rsidRDefault="001C5E81" w:rsidP="00FC297C">
      <w:r>
        <w:separator/>
      </w:r>
    </w:p>
  </w:endnote>
  <w:endnote w:type="continuationSeparator" w:id="0">
    <w:p w14:paraId="746285B6" w14:textId="77777777" w:rsidR="001C5E81" w:rsidRDefault="001C5E81" w:rsidP="00FC2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5CC48" w14:textId="77777777" w:rsidR="001C5E81" w:rsidRDefault="001C5E81" w:rsidP="00FC297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995746" w14:textId="77777777" w:rsidR="001C5E81" w:rsidRDefault="001C5E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D0825" w14:textId="77777777" w:rsidR="001C5E81" w:rsidRDefault="001C5E81" w:rsidP="00FC297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13A01">
      <w:rPr>
        <w:rStyle w:val="PageNumber"/>
        <w:noProof/>
      </w:rPr>
      <w:t>1</w:t>
    </w:r>
    <w:r>
      <w:rPr>
        <w:rStyle w:val="PageNumber"/>
      </w:rPr>
      <w:fldChar w:fldCharType="end"/>
    </w:r>
  </w:p>
  <w:p w14:paraId="6793FF7B" w14:textId="77777777" w:rsidR="001C5E81" w:rsidRDefault="001C5E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DFA494" w14:textId="77777777" w:rsidR="001C5E81" w:rsidRDefault="001C5E81" w:rsidP="00FC297C">
      <w:r>
        <w:separator/>
      </w:r>
    </w:p>
  </w:footnote>
  <w:footnote w:type="continuationSeparator" w:id="0">
    <w:p w14:paraId="2EC8274E" w14:textId="77777777" w:rsidR="001C5E81" w:rsidRDefault="001C5E81" w:rsidP="00FC29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59669FA"/>
    <w:multiLevelType w:val="hybridMultilevel"/>
    <w:tmpl w:val="B0808B28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4" w15:restartNumberingAfterBreak="0">
    <w:nsid w:val="394426DD"/>
    <w:multiLevelType w:val="multilevel"/>
    <w:tmpl w:val="6432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activeWritingStyle w:appName="MSWord" w:lang="en-AU" w:vendorID="64" w:dllVersion="6" w:nlCheck="1" w:checkStyle="1"/>
  <w:activeWritingStyle w:appName="MSWord" w:lang="en-AU" w:vendorID="2" w:dllVersion="6" w:checkStyle="1"/>
  <w:proofState w:spelling="clean"/>
  <w:attachedTemplate r:id="rId1"/>
  <w:defaultTabStop w:val="567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3AD"/>
    <w:rsid w:val="00014DB8"/>
    <w:rsid w:val="00026214"/>
    <w:rsid w:val="00057824"/>
    <w:rsid w:val="00060281"/>
    <w:rsid w:val="00060E52"/>
    <w:rsid w:val="00066795"/>
    <w:rsid w:val="000A549A"/>
    <w:rsid w:val="000B6CBE"/>
    <w:rsid w:val="000C1AAA"/>
    <w:rsid w:val="000C2046"/>
    <w:rsid w:val="000C28F6"/>
    <w:rsid w:val="00115E2B"/>
    <w:rsid w:val="001242E5"/>
    <w:rsid w:val="00162314"/>
    <w:rsid w:val="00175B7C"/>
    <w:rsid w:val="001775AB"/>
    <w:rsid w:val="0018164E"/>
    <w:rsid w:val="00186CAD"/>
    <w:rsid w:val="001918DE"/>
    <w:rsid w:val="00193F2B"/>
    <w:rsid w:val="001B5AA1"/>
    <w:rsid w:val="001C5E81"/>
    <w:rsid w:val="001D0BC0"/>
    <w:rsid w:val="001D6172"/>
    <w:rsid w:val="001F087B"/>
    <w:rsid w:val="001F18CE"/>
    <w:rsid w:val="00204583"/>
    <w:rsid w:val="00222BC9"/>
    <w:rsid w:val="00232EA1"/>
    <w:rsid w:val="00234011"/>
    <w:rsid w:val="002419FC"/>
    <w:rsid w:val="002E4270"/>
    <w:rsid w:val="002E5CEC"/>
    <w:rsid w:val="003356BB"/>
    <w:rsid w:val="0033570F"/>
    <w:rsid w:val="003403C3"/>
    <w:rsid w:val="003503B5"/>
    <w:rsid w:val="00376ACF"/>
    <w:rsid w:val="003826B3"/>
    <w:rsid w:val="003A68D1"/>
    <w:rsid w:val="003B1226"/>
    <w:rsid w:val="003B7C06"/>
    <w:rsid w:val="003C19B1"/>
    <w:rsid w:val="003D11C3"/>
    <w:rsid w:val="003F2056"/>
    <w:rsid w:val="00403E6D"/>
    <w:rsid w:val="00424163"/>
    <w:rsid w:val="004302C7"/>
    <w:rsid w:val="00437FB1"/>
    <w:rsid w:val="0046183F"/>
    <w:rsid w:val="004675DA"/>
    <w:rsid w:val="0048461E"/>
    <w:rsid w:val="004A601E"/>
    <w:rsid w:val="004D7F20"/>
    <w:rsid w:val="004E2E3A"/>
    <w:rsid w:val="004F537E"/>
    <w:rsid w:val="00501593"/>
    <w:rsid w:val="00503D1D"/>
    <w:rsid w:val="00522852"/>
    <w:rsid w:val="00560155"/>
    <w:rsid w:val="005872A5"/>
    <w:rsid w:val="005900AF"/>
    <w:rsid w:val="00592080"/>
    <w:rsid w:val="0059646B"/>
    <w:rsid w:val="005C4313"/>
    <w:rsid w:val="005D1580"/>
    <w:rsid w:val="005F6587"/>
    <w:rsid w:val="00616870"/>
    <w:rsid w:val="00643D45"/>
    <w:rsid w:val="00646E7A"/>
    <w:rsid w:val="0065648B"/>
    <w:rsid w:val="006658B7"/>
    <w:rsid w:val="0068600F"/>
    <w:rsid w:val="00695AAC"/>
    <w:rsid w:val="006A10A0"/>
    <w:rsid w:val="006C521D"/>
    <w:rsid w:val="00701C9F"/>
    <w:rsid w:val="0070785C"/>
    <w:rsid w:val="00730EF4"/>
    <w:rsid w:val="00736F1D"/>
    <w:rsid w:val="00750A9D"/>
    <w:rsid w:val="00751B08"/>
    <w:rsid w:val="00752FDD"/>
    <w:rsid w:val="00755057"/>
    <w:rsid w:val="00756C4D"/>
    <w:rsid w:val="00773019"/>
    <w:rsid w:val="00790798"/>
    <w:rsid w:val="007B2A3B"/>
    <w:rsid w:val="0080572D"/>
    <w:rsid w:val="00827478"/>
    <w:rsid w:val="0086695C"/>
    <w:rsid w:val="00887A47"/>
    <w:rsid w:val="008B0CA4"/>
    <w:rsid w:val="008B5D7B"/>
    <w:rsid w:val="008C3F5C"/>
    <w:rsid w:val="008D4A7D"/>
    <w:rsid w:val="008D7C16"/>
    <w:rsid w:val="0091064B"/>
    <w:rsid w:val="00947D17"/>
    <w:rsid w:val="00955253"/>
    <w:rsid w:val="00963CAD"/>
    <w:rsid w:val="00967719"/>
    <w:rsid w:val="009C0D18"/>
    <w:rsid w:val="009C29BA"/>
    <w:rsid w:val="00A00B52"/>
    <w:rsid w:val="00A0602B"/>
    <w:rsid w:val="00A17F3E"/>
    <w:rsid w:val="00A24FED"/>
    <w:rsid w:val="00A25064"/>
    <w:rsid w:val="00A3639A"/>
    <w:rsid w:val="00A45CFB"/>
    <w:rsid w:val="00A615ED"/>
    <w:rsid w:val="00A65401"/>
    <w:rsid w:val="00A83B66"/>
    <w:rsid w:val="00AA3166"/>
    <w:rsid w:val="00AA52BD"/>
    <w:rsid w:val="00AE79F8"/>
    <w:rsid w:val="00B11189"/>
    <w:rsid w:val="00B13A01"/>
    <w:rsid w:val="00B13B0B"/>
    <w:rsid w:val="00B33558"/>
    <w:rsid w:val="00B33DF4"/>
    <w:rsid w:val="00B33FB6"/>
    <w:rsid w:val="00B547EA"/>
    <w:rsid w:val="00B62DE1"/>
    <w:rsid w:val="00B73FD2"/>
    <w:rsid w:val="00B92AF0"/>
    <w:rsid w:val="00B95F09"/>
    <w:rsid w:val="00BA1249"/>
    <w:rsid w:val="00BB03AD"/>
    <w:rsid w:val="00BC2994"/>
    <w:rsid w:val="00BD3421"/>
    <w:rsid w:val="00BD7E47"/>
    <w:rsid w:val="00BD7EC0"/>
    <w:rsid w:val="00BF67FC"/>
    <w:rsid w:val="00C35DD3"/>
    <w:rsid w:val="00C60918"/>
    <w:rsid w:val="00C67E0C"/>
    <w:rsid w:val="00CB73A2"/>
    <w:rsid w:val="00CB78D1"/>
    <w:rsid w:val="00D020DF"/>
    <w:rsid w:val="00D14EBF"/>
    <w:rsid w:val="00D22819"/>
    <w:rsid w:val="00D41A4E"/>
    <w:rsid w:val="00D507A1"/>
    <w:rsid w:val="00D57FC5"/>
    <w:rsid w:val="00D97DE7"/>
    <w:rsid w:val="00DA5783"/>
    <w:rsid w:val="00DA6A4E"/>
    <w:rsid w:val="00DB67B8"/>
    <w:rsid w:val="00DC4218"/>
    <w:rsid w:val="00E13303"/>
    <w:rsid w:val="00E13B9F"/>
    <w:rsid w:val="00E238B4"/>
    <w:rsid w:val="00E27182"/>
    <w:rsid w:val="00E31F02"/>
    <w:rsid w:val="00E35916"/>
    <w:rsid w:val="00E553C6"/>
    <w:rsid w:val="00E57700"/>
    <w:rsid w:val="00E627EF"/>
    <w:rsid w:val="00E71AC3"/>
    <w:rsid w:val="00E73C93"/>
    <w:rsid w:val="00E829DE"/>
    <w:rsid w:val="00EC33ED"/>
    <w:rsid w:val="00ED1358"/>
    <w:rsid w:val="00ED7641"/>
    <w:rsid w:val="00F04902"/>
    <w:rsid w:val="00F06DDD"/>
    <w:rsid w:val="00F40C8F"/>
    <w:rsid w:val="00F47BE3"/>
    <w:rsid w:val="00F80585"/>
    <w:rsid w:val="00F84CC6"/>
    <w:rsid w:val="00F87A36"/>
    <w:rsid w:val="00FC297C"/>
    <w:rsid w:val="00FD5E31"/>
    <w:rsid w:val="00FE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61EDB5E0"/>
  <w14:defaultImageDpi w14:val="300"/>
  <w15:docId w15:val="{6B1B8025-D793-BC49-BDA2-F92082837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A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37F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087B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C29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97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C2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5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64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54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84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5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4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8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49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0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6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8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41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0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60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5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5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6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9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8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2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2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9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42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33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olyCrossHDD:Users:wilson.ian:Library:Application%20Support:Microsoft:Office:User%20Templates:My%20Templates:My%20Templates: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HolyCrossHDD:Users:wilson.ian:Library:Application%20Support:Microsoft:Office:User%20Templates:My%20Templates:My%20Templates:Word%20Processing%20(docx).dotx</Template>
  <TotalTime>4</TotalTime>
  <Pages>11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wilson.ian</dc:creator>
  <cp:keywords/>
  <dc:description/>
  <cp:lastModifiedBy>Ian Wilson (Holy Cross College - Ellenbrook)</cp:lastModifiedBy>
  <cp:revision>4</cp:revision>
  <cp:lastPrinted>2020-02-13T03:52:00Z</cp:lastPrinted>
  <dcterms:created xsi:type="dcterms:W3CDTF">2020-02-13T03:52:00Z</dcterms:created>
  <dcterms:modified xsi:type="dcterms:W3CDTF">2020-03-04T04:52:00Z</dcterms:modified>
</cp:coreProperties>
</file>