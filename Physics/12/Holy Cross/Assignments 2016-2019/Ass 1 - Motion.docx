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8B4F4" w14:textId="5D02BB39" w:rsidR="000C1AAA" w:rsidRPr="00066795" w:rsidRDefault="000C1AAA" w:rsidP="00A17F3E">
      <w:pPr>
        <w:jc w:val="right"/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>W-16</w:t>
      </w:r>
    </w:p>
    <w:p w14:paraId="0B30AC07" w14:textId="1E1A2849" w:rsidR="000C1AAA" w:rsidRPr="00066795" w:rsidRDefault="000C1AAA" w:rsidP="00A17F3E">
      <w:pPr>
        <w:jc w:val="center"/>
        <w:rPr>
          <w:rFonts w:ascii="Arial" w:hAnsi="Arial" w:cs="Arial"/>
          <w:b/>
          <w:sz w:val="22"/>
          <w:szCs w:val="22"/>
        </w:rPr>
      </w:pPr>
      <w:r w:rsidRPr="00066795">
        <w:rPr>
          <w:rFonts w:ascii="Arial" w:hAnsi="Arial" w:cs="Arial"/>
          <w:b/>
          <w:sz w:val="22"/>
          <w:szCs w:val="22"/>
        </w:rPr>
        <w:t>YEAR 12 PHYSICS</w:t>
      </w:r>
    </w:p>
    <w:p w14:paraId="44DE7198" w14:textId="191976D2" w:rsidR="000C1AAA" w:rsidRPr="00066795" w:rsidRDefault="000A549A" w:rsidP="00A17F3E">
      <w:pPr>
        <w:jc w:val="center"/>
        <w:rPr>
          <w:rFonts w:ascii="Arial" w:hAnsi="Arial" w:cs="Arial"/>
          <w:b/>
          <w:sz w:val="22"/>
          <w:szCs w:val="22"/>
        </w:rPr>
      </w:pPr>
      <w:r w:rsidRPr="00066795">
        <w:rPr>
          <w:rFonts w:ascii="Arial" w:hAnsi="Arial" w:cs="Arial"/>
          <w:b/>
          <w:sz w:val="22"/>
          <w:szCs w:val="22"/>
        </w:rPr>
        <w:t xml:space="preserve">ASSIGNMENT </w:t>
      </w:r>
      <w:r w:rsidR="009D00F3">
        <w:rPr>
          <w:rFonts w:ascii="Arial" w:hAnsi="Arial" w:cs="Arial"/>
          <w:b/>
          <w:sz w:val="22"/>
          <w:szCs w:val="22"/>
        </w:rPr>
        <w:t>1</w:t>
      </w:r>
      <w:bookmarkStart w:id="0" w:name="_GoBack"/>
      <w:bookmarkEnd w:id="0"/>
      <w:r w:rsidR="000C1AAA" w:rsidRPr="00066795">
        <w:rPr>
          <w:rFonts w:ascii="Arial" w:hAnsi="Arial" w:cs="Arial"/>
          <w:b/>
          <w:sz w:val="22"/>
          <w:szCs w:val="22"/>
        </w:rPr>
        <w:t xml:space="preserve"> - </w:t>
      </w:r>
      <w:r w:rsidR="00E238B4">
        <w:rPr>
          <w:rFonts w:ascii="Arial" w:hAnsi="Arial" w:cs="Arial"/>
          <w:b/>
          <w:sz w:val="22"/>
          <w:szCs w:val="22"/>
        </w:rPr>
        <w:t>MOTION</w:t>
      </w:r>
    </w:p>
    <w:p w14:paraId="6544380C" w14:textId="547E6D77" w:rsidR="000C1AAA" w:rsidRPr="00066795" w:rsidRDefault="000C1AAA" w:rsidP="0048461E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b/>
          <w:sz w:val="22"/>
          <w:szCs w:val="22"/>
        </w:rPr>
        <w:t>Name:</w:t>
      </w:r>
      <w:r w:rsidRPr="00066795">
        <w:rPr>
          <w:rFonts w:ascii="Arial" w:hAnsi="Arial" w:cs="Arial"/>
          <w:sz w:val="22"/>
          <w:szCs w:val="22"/>
        </w:rPr>
        <w:t xml:space="preserve">  </w:t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="001F087B" w:rsidRPr="00066795">
        <w:rPr>
          <w:rFonts w:ascii="Arial" w:hAnsi="Arial" w:cs="Arial"/>
          <w:sz w:val="22"/>
          <w:szCs w:val="22"/>
        </w:rPr>
        <w:tab/>
      </w:r>
      <w:r w:rsidR="001F087B" w:rsidRPr="00066795">
        <w:rPr>
          <w:rFonts w:ascii="Arial" w:hAnsi="Arial" w:cs="Arial"/>
          <w:b/>
          <w:sz w:val="22"/>
          <w:szCs w:val="22"/>
        </w:rPr>
        <w:t>Mark:</w:t>
      </w:r>
      <w:r w:rsidR="008D4A7D">
        <w:rPr>
          <w:rFonts w:ascii="Arial" w:hAnsi="Arial" w:cs="Arial"/>
          <w:b/>
          <w:sz w:val="22"/>
          <w:szCs w:val="22"/>
        </w:rPr>
        <w:t xml:space="preserve"> </w:t>
      </w:r>
      <w:r w:rsidR="00F06DDD" w:rsidRPr="00177D7B">
        <w:rPr>
          <w:position w:val="-24"/>
        </w:rPr>
        <w:object w:dxaOrig="340" w:dyaOrig="640" w14:anchorId="5D35EE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32pt" o:ole="">
            <v:imagedata r:id="rId8" o:title=""/>
          </v:shape>
          <o:OLEObject Type="Embed" ProgID="Equation.3" ShapeID="_x0000_i1025" DrawAspect="Content" ObjectID="_1412786105" r:id="rId9"/>
        </w:object>
      </w:r>
      <w:r w:rsidRPr="00066795">
        <w:rPr>
          <w:rFonts w:ascii="Arial" w:hAnsi="Arial" w:cs="Arial"/>
          <w:sz w:val="22"/>
          <w:szCs w:val="22"/>
        </w:rPr>
        <w:tab/>
      </w:r>
    </w:p>
    <w:p w14:paraId="55D068A3" w14:textId="77777777" w:rsidR="000C1AAA" w:rsidRPr="00066795" w:rsidRDefault="000C1AAA" w:rsidP="0048461E">
      <w:pPr>
        <w:rPr>
          <w:rFonts w:ascii="Arial" w:hAnsi="Arial" w:cs="Arial"/>
          <w:sz w:val="22"/>
          <w:szCs w:val="22"/>
        </w:rPr>
      </w:pPr>
    </w:p>
    <w:p w14:paraId="0CA051FB" w14:textId="164D0DE4" w:rsidR="00E238B4" w:rsidRDefault="0048461E" w:rsidP="00E238B4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lang w:val="en-US"/>
        </w:rPr>
      </w:pPr>
      <w:r w:rsidRPr="00066795">
        <w:rPr>
          <w:rFonts w:ascii="Arial" w:hAnsi="Arial" w:cs="Arial"/>
          <w:sz w:val="22"/>
          <w:szCs w:val="22"/>
        </w:rPr>
        <w:t>1.</w:t>
      </w:r>
      <w:r w:rsidRPr="00066795">
        <w:rPr>
          <w:rFonts w:ascii="Arial" w:hAnsi="Arial" w:cs="Arial"/>
          <w:sz w:val="22"/>
          <w:szCs w:val="22"/>
        </w:rPr>
        <w:tab/>
      </w:r>
    </w:p>
    <w:p w14:paraId="7D75CA3E" w14:textId="077887E1" w:rsidR="00E238B4" w:rsidRDefault="00E238B4" w:rsidP="00E238B4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lang w:val="en-US"/>
        </w:rPr>
      </w:pPr>
      <w:r>
        <w:rPr>
          <w:rFonts w:ascii="Times" w:hAnsi="Times" w:cs="Times"/>
          <w:noProof/>
          <w:lang w:val="en-US"/>
        </w:rPr>
        <w:drawing>
          <wp:inline distT="0" distB="0" distL="0" distR="0" wp14:anchorId="40439D78" wp14:editId="11C05679">
            <wp:extent cx="2971800" cy="11696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7" cy="116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6A28" w14:textId="1972B18D" w:rsidR="00E238B4" w:rsidRPr="00E238B4" w:rsidRDefault="00E238B4" w:rsidP="00E238B4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238B4">
        <w:rPr>
          <w:rFonts w:ascii="Arial" w:hAnsi="Arial" w:cs="Arial"/>
          <w:bCs/>
          <w:sz w:val="22"/>
          <w:szCs w:val="22"/>
          <w:lang w:val="en-US"/>
        </w:rPr>
        <w:t xml:space="preserve">Two students are playing a game of ping-pong (table tennis). The ball is served and begins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238B4">
        <w:rPr>
          <w:rFonts w:ascii="Arial" w:hAnsi="Arial" w:cs="Arial"/>
          <w:bCs/>
          <w:sz w:val="22"/>
          <w:szCs w:val="22"/>
          <w:lang w:val="en-US"/>
        </w:rPr>
        <w:t xml:space="preserve">its its path from point ‘A’, which is 40 cm above the level of the table. The trajectory then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238B4">
        <w:rPr>
          <w:rFonts w:ascii="Arial" w:hAnsi="Arial" w:cs="Arial"/>
          <w:bCs/>
          <w:sz w:val="22"/>
          <w:szCs w:val="22"/>
          <w:lang w:val="en-US"/>
        </w:rPr>
        <w:t xml:space="preserve">taken by path from Point ‘A’, which is 40 cm above the level of the table. The trajectory then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238B4">
        <w:rPr>
          <w:rFonts w:ascii="Arial" w:hAnsi="Arial" w:cs="Arial"/>
          <w:bCs/>
          <w:sz w:val="22"/>
          <w:szCs w:val="22"/>
          <w:lang w:val="en-US"/>
        </w:rPr>
        <w:t xml:space="preserve">taken by the the ball is also shown on the diagram above. </w:t>
      </w:r>
    </w:p>
    <w:p w14:paraId="601222D2" w14:textId="77777777" w:rsidR="00E238B4" w:rsidRDefault="00E238B4" w:rsidP="00E238B4">
      <w:pPr>
        <w:rPr>
          <w:rFonts w:ascii="Arial" w:hAnsi="Arial" w:cs="Arial"/>
          <w:bCs/>
          <w:sz w:val="22"/>
          <w:szCs w:val="22"/>
          <w:lang w:val="en-US"/>
        </w:rPr>
      </w:pPr>
    </w:p>
    <w:p w14:paraId="1F04079F" w14:textId="6507DF1D" w:rsidR="00E238B4" w:rsidRPr="00E238B4" w:rsidRDefault="00E238B4" w:rsidP="00E238B4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238B4">
        <w:rPr>
          <w:rFonts w:ascii="Arial" w:hAnsi="Arial" w:cs="Arial"/>
          <w:bCs/>
          <w:sz w:val="22"/>
          <w:szCs w:val="22"/>
          <w:lang w:val="en-US"/>
        </w:rPr>
        <w:t xml:space="preserve">Each player hits the ball and gives it the same speed. Ignore any effect of friction or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238B4">
        <w:rPr>
          <w:rFonts w:ascii="Arial" w:hAnsi="Arial" w:cs="Arial"/>
          <w:bCs/>
          <w:sz w:val="22"/>
          <w:szCs w:val="22"/>
          <w:lang w:val="en-US"/>
        </w:rPr>
        <w:t xml:space="preserve">resistance </w:t>
      </w:r>
      <w:r>
        <w:rPr>
          <w:rFonts w:ascii="Arial" w:hAnsi="Arial" w:cs="Arial"/>
          <w:bCs/>
          <w:sz w:val="22"/>
          <w:szCs w:val="22"/>
          <w:lang w:val="en-US"/>
        </w:rPr>
        <w:t xml:space="preserve">between the table </w:t>
      </w:r>
      <w:r w:rsidR="00501593">
        <w:rPr>
          <w:rFonts w:ascii="Arial" w:hAnsi="Arial" w:cs="Arial"/>
          <w:bCs/>
          <w:sz w:val="22"/>
          <w:szCs w:val="22"/>
          <w:lang w:val="en-US"/>
        </w:rPr>
        <w:t>and the ball and air when answering the questions below.</w:t>
      </w:r>
      <w:r>
        <w:rPr>
          <w:rFonts w:ascii="Arial" w:hAnsi="Arial" w:cs="Arial"/>
          <w:bCs/>
          <w:sz w:val="22"/>
          <w:szCs w:val="22"/>
          <w:lang w:val="en-US"/>
        </w:rPr>
        <w:t xml:space="preserve"> </w:t>
      </w:r>
    </w:p>
    <w:p w14:paraId="639C4AFC" w14:textId="409F5DC7" w:rsidR="00E238B4" w:rsidRPr="00E238B4" w:rsidRDefault="00E238B4" w:rsidP="00E238B4">
      <w:pPr>
        <w:rPr>
          <w:rFonts w:ascii="Arial" w:hAnsi="Arial" w:cs="Arial"/>
          <w:bCs/>
          <w:sz w:val="22"/>
          <w:szCs w:val="22"/>
          <w:lang w:val="en-US"/>
        </w:rPr>
      </w:pPr>
    </w:p>
    <w:p w14:paraId="54B4BBFE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(a)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Consider the instantaneous motion of the ball </w:t>
      </w:r>
      <w:r w:rsidRPr="00501593">
        <w:rPr>
          <w:rFonts w:ascii="Arial" w:hAnsi="Arial" w:cs="Arial"/>
          <w:b/>
          <w:bCs/>
          <w:sz w:val="22"/>
          <w:szCs w:val="22"/>
          <w:lang w:val="en-US"/>
        </w:rPr>
        <w:t xml:space="preserve">at the moment </w:t>
      </w:r>
      <w:r w:rsidRPr="00501593">
        <w:rPr>
          <w:rFonts w:ascii="Arial" w:hAnsi="Arial" w:cs="Arial"/>
          <w:bCs/>
          <w:sz w:val="22"/>
          <w:szCs w:val="22"/>
          <w:lang w:val="en-US"/>
        </w:rPr>
        <w:t>that it has maximum</w:t>
      </w:r>
    </w:p>
    <w:p w14:paraId="49B448B9" w14:textId="41CC9448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 contact with the table at Point ‘B’. By circling the appropriate arrows, indicate the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direction </w:t>
      </w:r>
      <w:r>
        <w:rPr>
          <w:rFonts w:ascii="Arial" w:hAnsi="Arial" w:cs="Arial"/>
          <w:bCs/>
          <w:sz w:val="22"/>
          <w:szCs w:val="22"/>
          <w:lang w:val="en-US"/>
        </w:rPr>
        <w:t>of its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  <w:t>(3 marks)</w:t>
      </w:r>
    </w:p>
    <w:p w14:paraId="313DEB68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2F7CD0DF" w14:textId="733F936E" w:rsidR="00501593" w:rsidRDefault="00501593" w:rsidP="00501593">
      <w:pPr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6907E2C9" wp14:editId="183CC307">
            <wp:extent cx="4246142" cy="172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5.53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742" cy="17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A64B" w14:textId="77777777" w:rsidR="00EC33ED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 </w:t>
      </w:r>
    </w:p>
    <w:p w14:paraId="3F3A444E" w14:textId="0A6A4325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  <w:t>(b)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At which point (‘A’ or ‘C’) does the ball experience the greater acceleration? Justify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your answer.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  <w:t>(3 marks)</w:t>
      </w:r>
    </w:p>
    <w:p w14:paraId="7E390153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2851BB00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627FA76B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5646AB75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702C7D72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75D5655D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169E90CE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5C25F797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37984402" w14:textId="6775C6A2" w:rsidR="00501593" w:rsidRDefault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br w:type="page"/>
      </w:r>
    </w:p>
    <w:p w14:paraId="3DB36731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lastRenderedPageBreak/>
        <w:t>2.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>A ball of mass 1.50 × 10</w:t>
      </w:r>
      <w:r w:rsidRPr="00501593">
        <w:rPr>
          <w:rFonts w:ascii="Arial" w:hAnsi="Arial" w:cs="Arial"/>
          <w:bCs/>
          <w:sz w:val="22"/>
          <w:szCs w:val="22"/>
          <w:vertAlign w:val="superscript"/>
          <w:lang w:val="en-US"/>
        </w:rPr>
        <w:t>-2</w:t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 kg rolls along a rail that includes a vertical loop of radius </w:t>
      </w:r>
    </w:p>
    <w:p w14:paraId="51FC4DEC" w14:textId="2DC21B99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i/>
          <w:iCs/>
          <w:sz w:val="22"/>
          <w:szCs w:val="22"/>
          <w:lang w:val="en-US"/>
        </w:rPr>
        <w:t xml:space="preserve">R </w:t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= 0.500 m as shown. There is negligible friction. </w:t>
      </w:r>
    </w:p>
    <w:p w14:paraId="0AA98664" w14:textId="7777777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24955A95" w14:textId="523A8051" w:rsidR="00501593" w:rsidRPr="00501593" w:rsidRDefault="00501593" w:rsidP="00501593">
      <w:pPr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295987E8" wp14:editId="3B81659D">
            <wp:extent cx="3623733" cy="1895258"/>
            <wp:effectExtent l="0" t="0" r="889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5.57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733" cy="18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20C0" w14:textId="65BF2ECE" w:rsidR="00501593" w:rsidRP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04A15B25" w14:textId="5440A620" w:rsidR="00501593" w:rsidRP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At Point A the ball is </w:t>
      </w:r>
      <w:r w:rsidRPr="00501593">
        <w:rPr>
          <w:rFonts w:ascii="Arial" w:hAnsi="Arial" w:cs="Arial"/>
          <w:b/>
          <w:bCs/>
          <w:sz w:val="22"/>
          <w:szCs w:val="22"/>
          <w:lang w:val="en-US"/>
        </w:rPr>
        <w:t xml:space="preserve">just </w:t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in contact with the rail. Draw a free body diagram of the ball when it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is at Point A, and calculate the minimum velocity, </w:t>
      </w:r>
      <w:r w:rsidRPr="00F80585">
        <w:rPr>
          <w:rFonts w:ascii="Apple Chancery" w:hAnsi="Apple Chancery" w:cs="Apple Chancery"/>
          <w:bCs/>
          <w:i/>
          <w:iCs/>
          <w:sz w:val="22"/>
          <w:szCs w:val="22"/>
          <w:lang w:val="en-US"/>
        </w:rPr>
        <w:t>v</w:t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, required to keep it in contact with the rail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at this point. Show </w:t>
      </w:r>
      <w:r w:rsidRPr="00501593">
        <w:rPr>
          <w:rFonts w:ascii="Arial" w:hAnsi="Arial" w:cs="Arial"/>
          <w:b/>
          <w:bCs/>
          <w:sz w:val="22"/>
          <w:szCs w:val="22"/>
          <w:lang w:val="en-US"/>
        </w:rPr>
        <w:t xml:space="preserve">all </w:t>
      </w:r>
      <w:r w:rsidRPr="00501593">
        <w:rPr>
          <w:rFonts w:ascii="Arial" w:hAnsi="Arial" w:cs="Arial"/>
          <w:bCs/>
          <w:sz w:val="22"/>
          <w:szCs w:val="22"/>
          <w:lang w:val="en-US"/>
        </w:rPr>
        <w:t xml:space="preserve">workings. </w:t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</w:r>
      <w:r w:rsidR="00F80585">
        <w:rPr>
          <w:rFonts w:ascii="Arial" w:hAnsi="Arial" w:cs="Arial"/>
          <w:bCs/>
          <w:sz w:val="22"/>
          <w:szCs w:val="22"/>
          <w:lang w:val="en-US"/>
        </w:rPr>
        <w:tab/>
        <w:t>(5 marks)</w:t>
      </w:r>
    </w:p>
    <w:p w14:paraId="61B9C9E0" w14:textId="6E23F9AB" w:rsidR="00501593" w:rsidRP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30A195FE" w14:textId="77777777" w:rsidR="00F80585" w:rsidRPr="00F80585" w:rsidRDefault="00F80585" w:rsidP="00F80585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Free body diagram: </w:t>
      </w:r>
    </w:p>
    <w:p w14:paraId="14148E38" w14:textId="2EDCC747" w:rsid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2F22B51B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618AA1B3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1E6A4884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6E6CA66C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59397F75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0DDBA005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3D96A49A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5735780B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394B1E81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11DE12E8" w14:textId="77777777" w:rsidR="00F80585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426370CC" w14:textId="77777777" w:rsidR="00F80585" w:rsidRPr="00F80585" w:rsidRDefault="00F80585" w:rsidP="00F80585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Calculation: </w:t>
      </w:r>
    </w:p>
    <w:p w14:paraId="0F88122B" w14:textId="722DC4D3" w:rsidR="00F80585" w:rsidRPr="00501593" w:rsidRDefault="00F80585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26238B9C" w14:textId="0F274511" w:rsidR="00501593" w:rsidRPr="00501593" w:rsidRDefault="00501593" w:rsidP="00501593">
      <w:pPr>
        <w:rPr>
          <w:rFonts w:ascii="Arial" w:hAnsi="Arial" w:cs="Arial"/>
          <w:bCs/>
          <w:sz w:val="22"/>
          <w:szCs w:val="22"/>
          <w:lang w:val="en-US"/>
        </w:rPr>
      </w:pPr>
    </w:p>
    <w:p w14:paraId="6C2D287F" w14:textId="02E74A1F" w:rsidR="00F80585" w:rsidRDefault="00F80585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4A8C8B72" w14:textId="0DC7DCE0" w:rsidR="00F80585" w:rsidRPr="0080572D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3.</w:t>
      </w:r>
      <w:r>
        <w:rPr>
          <w:rFonts w:ascii="Arial" w:hAnsi="Arial" w:cs="Arial"/>
          <w:bCs/>
          <w:sz w:val="22"/>
          <w:szCs w:val="22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In order to drop a parcel, an aircraft flying horizontally 150 m above sea level with a speed of </w:t>
      </w:r>
      <w:r>
        <w:rPr>
          <w:rFonts w:ascii="Arial" w:hAnsi="Arial" w:cs="Arial"/>
          <w:bCs/>
          <w:sz w:val="22"/>
          <w:szCs w:val="22"/>
          <w:lang w:val="en-US"/>
        </w:rPr>
        <w:tab/>
        <w:t>216 km</w:t>
      </w:r>
      <w:r w:rsidRPr="00F80585">
        <w:rPr>
          <w:rFonts w:ascii="Arial" w:hAnsi="Arial" w:cs="Arial"/>
          <w:bCs/>
          <w:sz w:val="22"/>
          <w:szCs w:val="22"/>
          <w:lang w:val="en-US"/>
        </w:rPr>
        <w:t>h</w:t>
      </w:r>
      <w:r w:rsidRPr="00F80585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 approaches from behind a surfaced submarine that is moving in the same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>direction. The speed of th</w:t>
      </w:r>
      <w:r>
        <w:rPr>
          <w:rFonts w:ascii="Arial" w:hAnsi="Arial" w:cs="Arial"/>
          <w:bCs/>
          <w:sz w:val="22"/>
          <w:szCs w:val="22"/>
          <w:lang w:val="en-US"/>
        </w:rPr>
        <w:t>e surfaced submarine is 36.0 km</w:t>
      </w:r>
      <w:r w:rsidRPr="00F80585">
        <w:rPr>
          <w:rFonts w:ascii="Arial" w:hAnsi="Arial" w:cs="Arial"/>
          <w:bCs/>
          <w:sz w:val="22"/>
          <w:szCs w:val="22"/>
          <w:lang w:val="en-US"/>
        </w:rPr>
        <w:t>h</w:t>
      </w:r>
      <w:r w:rsidRPr="00F80585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 and its deck is just at sea level.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Ignore air resistance. </w:t>
      </w:r>
    </w:p>
    <w:p w14:paraId="50D57516" w14:textId="226A51C4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Calculate the time taken for the parcel to drop from the aircraft onto the surfaced submarine,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and hence determine the horizontal distance from the submarine at which the aircraft must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be when it releases the parcel. Show </w:t>
      </w:r>
      <w:r w:rsidRPr="00F80585">
        <w:rPr>
          <w:rFonts w:ascii="Arial" w:hAnsi="Arial" w:cs="Arial"/>
          <w:b/>
          <w:bCs/>
          <w:sz w:val="22"/>
          <w:szCs w:val="22"/>
          <w:lang w:val="en-US"/>
        </w:rPr>
        <w:t xml:space="preserve">all </w:t>
      </w:r>
      <w:r w:rsidRPr="00F80585">
        <w:rPr>
          <w:rFonts w:ascii="Arial" w:hAnsi="Arial" w:cs="Arial"/>
          <w:bCs/>
          <w:sz w:val="22"/>
          <w:szCs w:val="22"/>
          <w:lang w:val="en-US"/>
        </w:rPr>
        <w:t xml:space="preserve">workings.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  <w:t>(7 marks)</w:t>
      </w:r>
    </w:p>
    <w:p w14:paraId="63CF88BE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BBDD83C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D1D4F43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8769288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7E05966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4D290C5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D08B2EE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1C51460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0AB7E64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E1CA22A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B85E4F2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AAD00E3" w14:textId="77777777" w:rsid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430FE1F" w14:textId="5FFE2684" w:rsidR="0080572D" w:rsidRPr="0080572D" w:rsidRDefault="00F80585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>4.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 xml:space="preserve">An aircraft attempts to land along a north-south aligned landing strip. It approaches from the </w:t>
      </w:r>
      <w:r w:rsidR="0080572D">
        <w:rPr>
          <w:rFonts w:ascii="Arial" w:hAnsi="Arial" w:cs="Arial"/>
          <w:bCs/>
          <w:sz w:val="22"/>
          <w:szCs w:val="22"/>
          <w:lang w:val="en-US"/>
        </w:rPr>
        <w:tab/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>south</w:t>
      </w:r>
      <w:r w:rsidR="0080572D">
        <w:rPr>
          <w:rFonts w:ascii="Arial" w:hAnsi="Arial" w:cs="Arial"/>
          <w:bCs/>
          <w:sz w:val="22"/>
          <w:szCs w:val="22"/>
          <w:lang w:val="en-US"/>
        </w:rPr>
        <w:t xml:space="preserve"> and has an air speed of 133 kmh</w:t>
      </w:r>
      <w:r w:rsidR="0080572D" w:rsidRPr="0080572D">
        <w:rPr>
          <w:rFonts w:ascii="Arial" w:hAnsi="Arial" w:cs="Arial"/>
          <w:bCs/>
          <w:sz w:val="22"/>
          <w:szCs w:val="22"/>
          <w:vertAlign w:val="superscript"/>
          <w:lang w:val="en-US"/>
        </w:rPr>
        <w:t>–1</w:t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>. The wind is b</w:t>
      </w:r>
      <w:r w:rsidR="0080572D">
        <w:rPr>
          <w:rFonts w:ascii="Arial" w:hAnsi="Arial" w:cs="Arial"/>
          <w:bCs/>
          <w:sz w:val="22"/>
          <w:szCs w:val="22"/>
          <w:lang w:val="en-US"/>
        </w:rPr>
        <w:t>lowing from the west at 45.0 kmh</w:t>
      </w:r>
      <w:r w:rsidR="0080572D" w:rsidRPr="0080572D">
        <w:rPr>
          <w:rFonts w:ascii="Arial" w:hAnsi="Arial" w:cs="Arial"/>
          <w:bCs/>
          <w:sz w:val="22"/>
          <w:szCs w:val="22"/>
          <w:vertAlign w:val="superscript"/>
          <w:lang w:val="en-US"/>
        </w:rPr>
        <w:t>–1</w:t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 xml:space="preserve">. </w:t>
      </w:r>
      <w:r w:rsidR="0080572D">
        <w:rPr>
          <w:rFonts w:ascii="Arial" w:hAnsi="Arial" w:cs="Arial"/>
          <w:bCs/>
          <w:sz w:val="22"/>
          <w:szCs w:val="22"/>
          <w:lang w:val="en-US"/>
        </w:rPr>
        <w:tab/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 xml:space="preserve">Draw a vector diagram to show the direction the aircraft needs to head and calculate its </w:t>
      </w:r>
      <w:r w:rsidR="0080572D">
        <w:rPr>
          <w:rFonts w:ascii="Arial" w:hAnsi="Arial" w:cs="Arial"/>
          <w:bCs/>
          <w:sz w:val="22"/>
          <w:szCs w:val="22"/>
          <w:lang w:val="en-US"/>
        </w:rPr>
        <w:tab/>
        <w:t>actual velocity, in m</w:t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>s</w:t>
      </w:r>
      <w:r w:rsidR="0080572D" w:rsidRPr="0080572D">
        <w:rPr>
          <w:rFonts w:ascii="Arial" w:hAnsi="Arial" w:cs="Arial"/>
          <w:bCs/>
          <w:sz w:val="22"/>
          <w:szCs w:val="22"/>
          <w:vertAlign w:val="superscript"/>
          <w:lang w:val="en-US"/>
        </w:rPr>
        <w:t>–1</w:t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 xml:space="preserve">, relative to the runway. Show </w:t>
      </w:r>
      <w:r w:rsidR="0080572D" w:rsidRPr="0080572D">
        <w:rPr>
          <w:rFonts w:ascii="Arial" w:hAnsi="Arial" w:cs="Arial"/>
          <w:b/>
          <w:bCs/>
          <w:sz w:val="22"/>
          <w:szCs w:val="22"/>
          <w:lang w:val="en-US"/>
        </w:rPr>
        <w:t xml:space="preserve">all </w:t>
      </w:r>
      <w:r w:rsidR="0080572D" w:rsidRPr="0080572D">
        <w:rPr>
          <w:rFonts w:ascii="Arial" w:hAnsi="Arial" w:cs="Arial"/>
          <w:bCs/>
          <w:sz w:val="22"/>
          <w:szCs w:val="22"/>
          <w:lang w:val="en-US"/>
        </w:rPr>
        <w:t xml:space="preserve">workings. </w:t>
      </w:r>
      <w:r w:rsidR="0080572D">
        <w:rPr>
          <w:rFonts w:ascii="Arial" w:hAnsi="Arial" w:cs="Arial"/>
          <w:bCs/>
          <w:sz w:val="22"/>
          <w:szCs w:val="22"/>
          <w:lang w:val="en-US"/>
        </w:rPr>
        <w:tab/>
      </w:r>
      <w:r w:rsidR="0080572D">
        <w:rPr>
          <w:rFonts w:ascii="Arial" w:hAnsi="Arial" w:cs="Arial"/>
          <w:bCs/>
          <w:sz w:val="22"/>
          <w:szCs w:val="22"/>
          <w:lang w:val="en-US"/>
        </w:rPr>
        <w:tab/>
      </w:r>
      <w:r w:rsidR="0080572D">
        <w:rPr>
          <w:rFonts w:ascii="Arial" w:hAnsi="Arial" w:cs="Arial"/>
          <w:bCs/>
          <w:sz w:val="22"/>
          <w:szCs w:val="22"/>
          <w:lang w:val="en-US"/>
        </w:rPr>
        <w:tab/>
        <w:t>(5 marks)</w:t>
      </w:r>
    </w:p>
    <w:p w14:paraId="5DAB4831" w14:textId="0EFD6F39" w:rsidR="00F80585" w:rsidRP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8F820A7" w14:textId="220981C8" w:rsidR="00F80585" w:rsidRPr="00F80585" w:rsidRDefault="00F80585" w:rsidP="00F80585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E133617" w14:textId="420EFE5A" w:rsidR="007B2A3B" w:rsidRDefault="007B2A3B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4187557" w14:textId="77777777" w:rsidR="0080572D" w:rsidRDefault="0080572D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95A46D9" w14:textId="77777777" w:rsidR="0080572D" w:rsidRDefault="0080572D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75CCE2C" w14:textId="0E5E3193" w:rsidR="0080572D" w:rsidRDefault="0080572D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4578FA71" w14:textId="1A6F166E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</w:rPr>
        <w:t>5.</w:t>
      </w:r>
      <w:r>
        <w:rPr>
          <w:rFonts w:ascii="Arial" w:hAnsi="Arial" w:cs="Arial"/>
          <w:bCs/>
          <w:sz w:val="22"/>
          <w:szCs w:val="22"/>
        </w:rPr>
        <w:tab/>
      </w:r>
      <w:r w:rsidRPr="0080572D">
        <w:rPr>
          <w:rFonts w:ascii="Arial" w:hAnsi="Arial" w:cs="Arial"/>
          <w:bCs/>
          <w:sz w:val="22"/>
          <w:szCs w:val="22"/>
          <w:lang w:val="en-US"/>
        </w:rPr>
        <w:t xml:space="preserve">During a chase scene in a movie, an actor drops onto the top of an elevator that is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0572D">
        <w:rPr>
          <w:rFonts w:ascii="Arial" w:hAnsi="Arial" w:cs="Arial"/>
          <w:bCs/>
          <w:sz w:val="22"/>
          <w:szCs w:val="22"/>
          <w:lang w:val="en-US"/>
        </w:rPr>
        <w:t>descendin</w:t>
      </w:r>
      <w:r>
        <w:rPr>
          <w:rFonts w:ascii="Arial" w:hAnsi="Arial" w:cs="Arial"/>
          <w:bCs/>
          <w:sz w:val="22"/>
          <w:szCs w:val="22"/>
          <w:lang w:val="en-US"/>
        </w:rPr>
        <w:t>g at a constant speed of 1.00 m</w:t>
      </w:r>
      <w:r w:rsidRPr="0080572D">
        <w:rPr>
          <w:rFonts w:ascii="Arial" w:hAnsi="Arial" w:cs="Arial"/>
          <w:bCs/>
          <w:sz w:val="22"/>
          <w:szCs w:val="22"/>
          <w:lang w:val="en-US"/>
        </w:rPr>
        <w:t>s</w:t>
      </w:r>
      <w:r w:rsidRPr="0080572D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Pr="0080572D">
        <w:rPr>
          <w:rFonts w:ascii="Arial" w:hAnsi="Arial" w:cs="Arial"/>
          <w:bCs/>
          <w:sz w:val="22"/>
          <w:szCs w:val="22"/>
          <w:lang w:val="en-US"/>
        </w:rPr>
        <w:t xml:space="preserve">. The time taken to land on top of the elevator is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0572D">
        <w:rPr>
          <w:rFonts w:ascii="Arial" w:hAnsi="Arial" w:cs="Arial"/>
          <w:bCs/>
          <w:sz w:val="22"/>
          <w:szCs w:val="22"/>
          <w:lang w:val="en-US"/>
        </w:rPr>
        <w:t>6.10 × 10</w:t>
      </w:r>
      <w:r w:rsidRPr="0080572D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Pr="0080572D">
        <w:rPr>
          <w:rFonts w:ascii="Arial" w:hAnsi="Arial" w:cs="Arial"/>
          <w:bCs/>
          <w:sz w:val="22"/>
          <w:szCs w:val="22"/>
          <w:lang w:val="en-US"/>
        </w:rPr>
        <w:t xml:space="preserve"> s. Determine the distance in metres the elevator is below the actor when she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0572D">
        <w:rPr>
          <w:rFonts w:ascii="Arial" w:hAnsi="Arial" w:cs="Arial"/>
          <w:bCs/>
          <w:sz w:val="22"/>
          <w:szCs w:val="22"/>
          <w:lang w:val="en-US"/>
        </w:rPr>
        <w:t xml:space="preserve">starts her drop. Show </w:t>
      </w:r>
      <w:r w:rsidRPr="0080572D">
        <w:rPr>
          <w:rFonts w:ascii="Arial" w:hAnsi="Arial" w:cs="Arial"/>
          <w:b/>
          <w:bCs/>
          <w:sz w:val="22"/>
          <w:szCs w:val="22"/>
          <w:lang w:val="en-US"/>
        </w:rPr>
        <w:t xml:space="preserve">all </w:t>
      </w:r>
      <w:r w:rsidRPr="0080572D">
        <w:rPr>
          <w:rFonts w:ascii="Arial" w:hAnsi="Arial" w:cs="Arial"/>
          <w:bCs/>
          <w:sz w:val="22"/>
          <w:szCs w:val="22"/>
          <w:lang w:val="en-US"/>
        </w:rPr>
        <w:t xml:space="preserve">workings.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  <w:t>(4 marks)</w:t>
      </w:r>
    </w:p>
    <w:p w14:paraId="72EA1D33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2BC38D4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9DCDFB3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97EC932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FF93DAE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7C03719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40E695D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7ECDFDC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554FB46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8388C1D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C640CA6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5462D85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04D32D8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CA42EAF" w14:textId="77777777" w:rsid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2FF9580" w14:textId="080EFA73" w:rsidR="00EC33ED" w:rsidRDefault="0080572D" w:rsidP="00EC33E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>6.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="00616870" w:rsidRPr="00616870">
        <w:rPr>
          <w:rFonts w:ascii="Arial" w:hAnsi="Arial" w:cs="Arial"/>
          <w:bCs/>
          <w:sz w:val="22"/>
          <w:szCs w:val="22"/>
          <w:lang w:val="en-US"/>
        </w:rPr>
        <w:t>A car is driving over a hill with a radiu</w:t>
      </w:r>
      <w:r w:rsidR="00616870">
        <w:rPr>
          <w:rFonts w:ascii="Arial" w:hAnsi="Arial" w:cs="Arial"/>
          <w:bCs/>
          <w:sz w:val="22"/>
          <w:szCs w:val="22"/>
          <w:lang w:val="en-US"/>
        </w:rPr>
        <w:t>s of 250 m at a speed of 30.0 m</w:t>
      </w:r>
      <w:r w:rsidR="00616870" w:rsidRPr="00616870">
        <w:rPr>
          <w:rFonts w:ascii="Arial" w:hAnsi="Arial" w:cs="Arial"/>
          <w:bCs/>
          <w:sz w:val="22"/>
          <w:szCs w:val="22"/>
          <w:lang w:val="en-US"/>
        </w:rPr>
        <w:t>s</w:t>
      </w:r>
      <w:r w:rsidR="00616870" w:rsidRPr="00616870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="00616870" w:rsidRPr="00616870">
        <w:rPr>
          <w:rFonts w:ascii="Arial" w:hAnsi="Arial" w:cs="Arial"/>
          <w:bCs/>
          <w:sz w:val="22"/>
          <w:szCs w:val="22"/>
          <w:lang w:val="en-US"/>
        </w:rPr>
        <w:t xml:space="preserve">. Determine the </w:t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 w:rsidRPr="00616870">
        <w:rPr>
          <w:rFonts w:ascii="Arial" w:hAnsi="Arial" w:cs="Arial"/>
          <w:bCs/>
          <w:sz w:val="22"/>
          <w:szCs w:val="22"/>
          <w:lang w:val="en-US"/>
        </w:rPr>
        <w:t xml:space="preserve">magnitude of the net force experienced between a 65.0 kg passenger and their seat or seat </w:t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 w:rsidRPr="00616870">
        <w:rPr>
          <w:rFonts w:ascii="Arial" w:hAnsi="Arial" w:cs="Arial"/>
          <w:bCs/>
          <w:sz w:val="22"/>
          <w:szCs w:val="22"/>
          <w:lang w:val="en-US"/>
        </w:rPr>
        <w:t xml:space="preserve">belt. </w:t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</w:r>
      <w:r w:rsidR="00616870">
        <w:rPr>
          <w:rFonts w:ascii="Arial" w:hAnsi="Arial" w:cs="Arial"/>
          <w:bCs/>
          <w:sz w:val="22"/>
          <w:szCs w:val="22"/>
          <w:lang w:val="en-US"/>
        </w:rPr>
        <w:tab/>
        <w:t>(3 marks)</w:t>
      </w:r>
    </w:p>
    <w:p w14:paraId="41AACFB7" w14:textId="77777777" w:rsidR="00EC33ED" w:rsidRDefault="00EC33ED" w:rsidP="00EC33E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81BCD2E" w14:textId="1ACD6DAA" w:rsidR="00616870" w:rsidRDefault="00616870" w:rsidP="00EC33E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55F4D7D7" wp14:editId="2C52792E">
            <wp:extent cx="2675467" cy="95996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6.47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662" cy="9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2B42" w14:textId="77777777" w:rsidR="00616870" w:rsidRP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7E81F9F" w14:textId="7F11EA9A" w:rsidR="0080572D" w:rsidRPr="0080572D" w:rsidRDefault="0080572D" w:rsidP="0080572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EA081BC" w14:textId="16F9A30F" w:rsidR="00616870" w:rsidRDefault="00616870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66FEAB34" w14:textId="6DBA156C" w:rsid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</w:rPr>
        <w:t>7.</w:t>
      </w:r>
      <w:r>
        <w:rPr>
          <w:rFonts w:ascii="Arial" w:hAnsi="Arial" w:cs="Arial"/>
          <w:bCs/>
          <w:sz w:val="22"/>
          <w:szCs w:val="22"/>
        </w:rPr>
        <w:tab/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Shown are a photograph and diagram of a child’s swing suspended 7.00 metres below the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branch of a large tree. The wooden seat has a mass of 1.00 kg and is supported by ropes as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shown in the diagram below. When the seat is horizontal, the ropes that </w:t>
      </w:r>
      <w:r w:rsidRPr="00616870">
        <w:rPr>
          <w:rFonts w:ascii="Arial" w:hAnsi="Arial" w:cs="Arial"/>
          <w:b/>
          <w:bCs/>
          <w:sz w:val="22"/>
          <w:szCs w:val="22"/>
          <w:lang w:val="en-US"/>
        </w:rPr>
        <w:t xml:space="preserve">attach to the seat </w:t>
      </w:r>
      <w:r>
        <w:rPr>
          <w:rFonts w:ascii="Arial" w:hAnsi="Arial" w:cs="Arial"/>
          <w:b/>
          <w:bCs/>
          <w:sz w:val="22"/>
          <w:szCs w:val="22"/>
          <w:lang w:val="en-US"/>
        </w:rPr>
        <w:tab/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each make an angle of 15.0° to the vertical. </w:t>
      </w:r>
    </w:p>
    <w:p w14:paraId="16D4CE91" w14:textId="2195CCA7" w:rsidR="00616870" w:rsidRDefault="00616870" w:rsidP="00616870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0AD8E210" wp14:editId="53661F3D">
            <wp:extent cx="3843867" cy="32320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6.50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64" cy="32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2411" w14:textId="6CEFF95F" w:rsid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Calculate the maximum tension in each of the angled sections of the rope that attach to the seat when a 27.0 kg boy is sitting on the swing and moving with </w:t>
      </w:r>
      <w:r>
        <w:rPr>
          <w:rFonts w:ascii="Arial" w:hAnsi="Arial" w:cs="Arial"/>
          <w:bCs/>
          <w:sz w:val="22"/>
          <w:szCs w:val="22"/>
          <w:lang w:val="en-US"/>
        </w:rPr>
        <w:t>a tangential velocity of 4.00 m</w:t>
      </w:r>
      <w:r w:rsidRPr="00616870">
        <w:rPr>
          <w:rFonts w:ascii="Arial" w:hAnsi="Arial" w:cs="Arial"/>
          <w:bCs/>
          <w:sz w:val="22"/>
          <w:szCs w:val="22"/>
          <w:lang w:val="en-US"/>
        </w:rPr>
        <w:t>s</w:t>
      </w:r>
      <w:r w:rsidRPr="00616870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. Show </w:t>
      </w:r>
      <w:r w:rsidRPr="00616870">
        <w:rPr>
          <w:rFonts w:ascii="Arial" w:hAnsi="Arial" w:cs="Arial"/>
          <w:b/>
          <w:bCs/>
          <w:sz w:val="22"/>
          <w:szCs w:val="22"/>
          <w:lang w:val="en-US"/>
        </w:rPr>
        <w:t xml:space="preserve">all </w:t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workings.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  <w:t>(6 marks)</w:t>
      </w:r>
    </w:p>
    <w:p w14:paraId="4D3EB250" w14:textId="77777777" w:rsid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94B8A31" w14:textId="77777777" w:rsid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2015F8D" w14:textId="69BB97D6" w:rsidR="00616870" w:rsidRDefault="00616870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br w:type="page"/>
      </w:r>
    </w:p>
    <w:p w14:paraId="77C46CCF" w14:textId="66F816B6" w:rsid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>8.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The diagram below shows the forces acting on a car following a curve on a banked track. </w:t>
      </w:r>
      <w:r>
        <w:rPr>
          <w:rFonts w:ascii="Arial" w:hAnsi="Arial" w:cs="Arial"/>
          <w:bCs/>
          <w:sz w:val="22"/>
          <w:szCs w:val="22"/>
          <w:lang w:val="en-US"/>
        </w:rPr>
        <w:tab/>
        <w:t>The car is travelling at 17.0 m</w:t>
      </w:r>
      <w:r w:rsidRPr="00616870">
        <w:rPr>
          <w:rFonts w:ascii="Arial" w:hAnsi="Arial" w:cs="Arial"/>
          <w:bCs/>
          <w:sz w:val="22"/>
          <w:szCs w:val="22"/>
          <w:lang w:val="en-US"/>
        </w:rPr>
        <w:t>s</w:t>
      </w:r>
      <w:r w:rsidRPr="00616870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Pr="00616870">
        <w:rPr>
          <w:rFonts w:ascii="Arial" w:hAnsi="Arial" w:cs="Arial"/>
          <w:bCs/>
          <w:sz w:val="22"/>
          <w:szCs w:val="22"/>
          <w:lang w:val="en-US"/>
        </w:rPr>
        <w:t xml:space="preserve"> without slipping. Calculate the radius of the track. </w:t>
      </w:r>
    </w:p>
    <w:p w14:paraId="72032B7C" w14:textId="11A7DDF1" w:rsidR="008B5D7B" w:rsidRPr="00616870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  <w:t>(5 marks)</w:t>
      </w:r>
    </w:p>
    <w:p w14:paraId="5CBCD0FF" w14:textId="014A253E" w:rsidR="00616870" w:rsidRPr="00616870" w:rsidRDefault="008B5D7B" w:rsidP="008B5D7B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148370E0" wp14:editId="5CE255D1">
            <wp:extent cx="2523067" cy="20853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6.56.5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377" cy="20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4DBD" w14:textId="77777777" w:rsidR="00616870" w:rsidRDefault="00616870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FFA0EA3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71063DF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AD44823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CE056A9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5695343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4ABD7DB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F84ADF9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012F2E3" w14:textId="77777777" w:rsidR="008B5D7B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4830057" w14:textId="77777777" w:rsidR="008D7C16" w:rsidRDefault="008D7C16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br w:type="page"/>
      </w:r>
    </w:p>
    <w:p w14:paraId="3FDD310E" w14:textId="17110F41" w:rsidR="008D7C16" w:rsidRPr="008D7C16" w:rsidRDefault="008B5D7B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>9.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="008D7C16" w:rsidRPr="008D7C16">
        <w:rPr>
          <w:rFonts w:ascii="Arial" w:hAnsi="Arial" w:cs="Arial"/>
          <w:bCs/>
          <w:sz w:val="22"/>
          <w:szCs w:val="22"/>
          <w:lang w:val="en-US"/>
        </w:rPr>
        <w:t xml:space="preserve">Your use of appropriate significant figures will be assessed in this question. </w:t>
      </w:r>
    </w:p>
    <w:p w14:paraId="77D9AB46" w14:textId="11B87277" w:rsid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The photograph shows a swimming pool toy that sprays water when the plunger is pressed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into the barrel containing water. A boy, using the toy, sprays water vertically from a height of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1 m and counts the time from the last drop of water leaving the barrel to it hitting the ground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and finds it to be 3 s. </w:t>
      </w:r>
    </w:p>
    <w:p w14:paraId="6C0BF39A" w14:textId="76CEE34F" w:rsidR="008D7C16" w:rsidRDefault="008D7C16" w:rsidP="008D7C16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79F333AC" wp14:editId="14E6C73A">
            <wp:extent cx="2311400" cy="7170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7.01.4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477" cy="7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1C1B" w14:textId="100B282D" w:rsidR="008D7C16" w:rsidRP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Estimate the angle at which the toy should be held if it is to be used to spray water from the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surface of a swimming pool onto a person 4 m away. Assume that air resistance is negligible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and show </w:t>
      </w:r>
      <w:r w:rsidRPr="008D7C16">
        <w:rPr>
          <w:rFonts w:ascii="Arial" w:hAnsi="Arial" w:cs="Arial"/>
          <w:b/>
          <w:bCs/>
          <w:sz w:val="22"/>
          <w:szCs w:val="22"/>
          <w:lang w:val="en-US"/>
        </w:rPr>
        <w:t xml:space="preserve">all </w:t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your workings. </w:t>
      </w:r>
    </w:p>
    <w:p w14:paraId="218D59E0" w14:textId="08D98EB7" w:rsidR="008D7C16" w:rsidRPr="008D7C16" w:rsidRDefault="008D7C16" w:rsidP="008D7C16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1D44C47F" wp14:editId="68AECB56">
            <wp:extent cx="4749800" cy="10705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7.03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59B0" w14:textId="26716829" w:rsid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Hint: You may need to use the trigonometric identity sin 2θ = 2 sinθ cosθ to answer this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D7C16">
        <w:rPr>
          <w:rFonts w:ascii="Arial" w:hAnsi="Arial" w:cs="Arial"/>
          <w:bCs/>
          <w:sz w:val="22"/>
          <w:szCs w:val="22"/>
          <w:lang w:val="en-US"/>
        </w:rPr>
        <w:t xml:space="preserve">question. </w:t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</w:r>
      <w:r w:rsidR="00F06DDD">
        <w:rPr>
          <w:rFonts w:ascii="Arial" w:hAnsi="Arial" w:cs="Arial"/>
          <w:bCs/>
          <w:sz w:val="22"/>
          <w:szCs w:val="22"/>
          <w:lang w:val="en-US"/>
        </w:rPr>
        <w:tab/>
        <w:t>(6 marks)</w:t>
      </w:r>
    </w:p>
    <w:p w14:paraId="0C32E389" w14:textId="77777777" w:rsid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74FBFF6" w14:textId="77777777" w:rsid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983F4E4" w14:textId="77777777" w:rsid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656B555" w14:textId="77777777" w:rsid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77743F0" w14:textId="77777777" w:rsidR="008D7C16" w:rsidRPr="008D7C16" w:rsidRDefault="008D7C16" w:rsidP="008D7C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1FCC89A" w14:textId="14BB97F5" w:rsidR="008B5D7B" w:rsidRPr="00616870" w:rsidRDefault="008B5D7B" w:rsidP="0061687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1F12270" w14:textId="457621A8" w:rsidR="008D7C16" w:rsidRDefault="008D7C16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79016826" w14:textId="2B944E05" w:rsidR="00E73C93" w:rsidRPr="00E73C93" w:rsidRDefault="008D7C16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</w:rPr>
        <w:t>10.</w:t>
      </w:r>
      <w:r w:rsidR="00E73C93">
        <w:rPr>
          <w:rFonts w:ascii="Arial" w:hAnsi="Arial" w:cs="Arial"/>
          <w:bCs/>
          <w:sz w:val="22"/>
          <w:szCs w:val="22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An aircraft is flying horizontally </w:t>
      </w:r>
      <w:r w:rsidR="00E73C93">
        <w:rPr>
          <w:rFonts w:ascii="Arial" w:hAnsi="Arial" w:cs="Arial"/>
          <w:bCs/>
          <w:sz w:val="22"/>
          <w:szCs w:val="22"/>
          <w:lang w:val="en-US"/>
        </w:rPr>
        <w:t>with a constant speed of 600 km</w:t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>h</w:t>
      </w:r>
      <w:r w:rsidR="00E73C93" w:rsidRPr="00E73C93">
        <w:rPr>
          <w:rFonts w:ascii="Arial" w:hAnsi="Arial" w:cs="Arial"/>
          <w:bCs/>
          <w:sz w:val="22"/>
          <w:szCs w:val="22"/>
          <w:vertAlign w:val="superscript"/>
          <w:lang w:val="en-US"/>
        </w:rPr>
        <w:t>-1</w:t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 at an altitude of 5000 m. </w:t>
      </w:r>
      <w:r w:rsidR="00E73C93">
        <w:rPr>
          <w:rFonts w:ascii="Arial" w:hAnsi="Arial" w:cs="Arial"/>
          <w:bCs/>
          <w:sz w:val="22"/>
          <w:szCs w:val="22"/>
          <w:lang w:val="en-US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The upward (lift) force provided by the wings that is necessary to keep the aircraft in level </w:t>
      </w:r>
      <w:r w:rsidR="00E73C93">
        <w:rPr>
          <w:rFonts w:ascii="Arial" w:hAnsi="Arial" w:cs="Arial"/>
          <w:bCs/>
          <w:sz w:val="22"/>
          <w:szCs w:val="22"/>
          <w:lang w:val="en-US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>flight is 9.80 × 10</w:t>
      </w:r>
      <w:r w:rsidR="00E73C93" w:rsidRPr="00E73C93">
        <w:rPr>
          <w:rFonts w:ascii="Arial" w:hAnsi="Arial" w:cs="Arial"/>
          <w:bCs/>
          <w:sz w:val="22"/>
          <w:szCs w:val="22"/>
          <w:vertAlign w:val="superscript"/>
          <w:lang w:val="en-US"/>
        </w:rPr>
        <w:t>4</w:t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 N. </w:t>
      </w:r>
    </w:p>
    <w:p w14:paraId="46056015" w14:textId="3B154A6B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(a)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>Show that the mass of the aircraft must be 1.00 × 10</w:t>
      </w:r>
      <w:r w:rsidRPr="00E73C93">
        <w:rPr>
          <w:rFonts w:ascii="Arial" w:hAnsi="Arial" w:cs="Arial"/>
          <w:bCs/>
          <w:sz w:val="22"/>
          <w:szCs w:val="22"/>
          <w:vertAlign w:val="superscript"/>
          <w:lang w:val="en-US"/>
        </w:rPr>
        <w:t>4</w:t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 kg.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(3 marks) </w:t>
      </w:r>
    </w:p>
    <w:p w14:paraId="3AD4CE87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103DADA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BEF8D73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0124DB8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93C56A0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05F99FB" w14:textId="77777777" w:rsidR="00EC33ED" w:rsidRDefault="00EC33ED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AD3F63E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89A1F4A" w14:textId="144E0F07" w:rsidR="00E73C93" w:rsidRP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(b)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The pilot begins a turn by tilting the aircraft so that its wings are at 15.0° to the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horizontal as shown. Assume that the airspeed does not change, and that the size and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angle to the wing of the lift force remain constant. </w:t>
      </w:r>
    </w:p>
    <w:p w14:paraId="009A7242" w14:textId="3D845181" w:rsidR="00E73C93" w:rsidRPr="00E73C93" w:rsidRDefault="00E73C93" w:rsidP="00E73C93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1837A2E6" wp14:editId="56994101">
            <wp:extent cx="2531534" cy="84498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7.09.3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23" cy="8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899D" w14:textId="5609F433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Draw a free body diagram below labelling the forces acting on the aircraft. Ignore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drag/friction and thrust forces directed into and out of the page.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(2 marks) </w:t>
      </w:r>
    </w:p>
    <w:p w14:paraId="56EA1E2B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E94490F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9C3C4CD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661CC27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0E1F2A6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7269529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3E350AFB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13F304CC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D0BAFC4" w14:textId="77777777" w:rsid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462F21A" w14:textId="12EED20C" w:rsidR="00E73C93" w:rsidRDefault="00E73C93">
      <w:pPr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br w:type="page"/>
      </w:r>
    </w:p>
    <w:p w14:paraId="5A049B0C" w14:textId="0E420F55" w:rsidR="00E73C93" w:rsidRP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(c)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Calculate the horizontal radius of the aircraft’s turn, assuming the airspeed does not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change.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(5 marks) </w:t>
      </w:r>
    </w:p>
    <w:p w14:paraId="6EFCE0E9" w14:textId="764D4094" w:rsidR="00E73C93" w:rsidRP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FF61135" w14:textId="53731788" w:rsidR="0080572D" w:rsidRDefault="0080572D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752EADA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3085ECC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3299B63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E3B18A7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C2DA9E4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EDB66F8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20A1B74" w14:textId="77777777" w:rsidR="00E73C93" w:rsidRDefault="00E73C93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B50F056" w14:textId="71D14A51" w:rsidR="00E73C93" w:rsidRP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(d)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Describe any effects that this turn will have on the altitude of the aircraft. No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calculations are required.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E73C93">
        <w:rPr>
          <w:rFonts w:ascii="Arial" w:hAnsi="Arial" w:cs="Arial"/>
          <w:bCs/>
          <w:sz w:val="22"/>
          <w:szCs w:val="22"/>
          <w:lang w:val="en-US"/>
        </w:rPr>
        <w:t xml:space="preserve">(2 marks) </w:t>
      </w:r>
    </w:p>
    <w:p w14:paraId="58CBDF12" w14:textId="051D0CE6" w:rsidR="00E73C93" w:rsidRDefault="00E73C93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4F566A26" w14:textId="44F2CBFD" w:rsidR="00E73C93" w:rsidRPr="00E73C93" w:rsidRDefault="00A24FED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188934F" wp14:editId="111F062A">
                <wp:simplePos x="0" y="0"/>
                <wp:positionH relativeFrom="column">
                  <wp:posOffset>4325620</wp:posOffset>
                </wp:positionH>
                <wp:positionV relativeFrom="paragraph">
                  <wp:posOffset>558165</wp:posOffset>
                </wp:positionV>
                <wp:extent cx="1778000" cy="145542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8000" cy="1455420"/>
                          <a:chOff x="0" y="0"/>
                          <a:chExt cx="1778000" cy="145542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145" y="34290"/>
                            <a:ext cx="1633855" cy="142113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279400" cy="4400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340.6pt;margin-top:43.95pt;width:140pt;height:114.6pt;z-index:251661312" coordsize="1778000,14554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">
                <v:shape id="Picture 3" o:spid="_x0000_s1027" type="#_x0000_t75" style="position:absolute;left:144145;top:34290;width:1633855;height:14211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Qf&#10;N/+9AAAA2gAAAA8AAABkcnMvZG93bnJldi54bWxEj8sKwjAQRfeC/xBGcKepCqLVKCL4WvrYuBub&#10;sS02k9LEWv/eCILLy30c7nzZmELUVLncsoJBPwJBnFidc6rgct70JiCcR9ZYWCYFb3KwXLRbc4y1&#10;ffGR6pNPRRhhF6OCzPsyltIlGRl0fVsSB+9uK4M+yCqVusJXGDeFHEbRWBrMORAyLGmdUfI4PU2A&#10;vB/H8W37PNQ5XYvS7KbNxU6V6naa1QyEp8b/w7/2XisYwfdKuAFy8QE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xB83/70AAADaAAAADwAAAAAAAAAAAAAAAACcAgAAZHJzL2Rv&#10;d25yZXYueG1sUEsFBgAAAAAEAAQA9wAAAIYDAAAAAA==&#10;">
                  <v:imagedata r:id="rId20" o:title=""/>
                  <v:path arrowok="t"/>
                </v:shape>
                <v:rect id="Rectangle 4" o:spid="_x0000_s1028" style="position:absolute;width:279400;height:440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IhRxAAA&#10;ANoAAAAPAAAAZHJzL2Rvd25yZXYueG1sRI9Pa8JAFMTvhX6H5RV6q5uKlhJdpQYKihai9eDxkX0m&#10;wezbNLvNHz+9WxB6HGbmN8x82ZtKtNS40rKC11EEgjizuuRcwfH78+UdhPPIGivLpGAgB8vF48Mc&#10;Y2073lN78LkIEHYxKii8r2MpXVaQQTeyNXHwzrYx6INscqkb7ALcVHIcRW/SYMlhocCakoKyy+HX&#10;KFjtvrZtyj/63G+m6dXbBPE0KPX81H/MQHjq/X/43l5rBRP4uxJugF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oiIUcQAAADaAAAADwAAAAAAAAAAAAAAAACXAgAAZHJzL2Rv&#10;d25yZXYueG1sUEsFBgAAAAAEAAQA9QAAAIgDAAAAAA==&#10;" fillcolor="white [3212]" stroked="f"/>
              </v:group>
            </w:pict>
          </mc:Fallback>
        </mc:AlternateContent>
      </w:r>
      <w:r w:rsidR="00E73C93">
        <w:rPr>
          <w:rFonts w:ascii="Arial" w:hAnsi="Arial" w:cs="Arial"/>
          <w:bCs/>
          <w:sz w:val="22"/>
          <w:szCs w:val="22"/>
        </w:rPr>
        <w:t>11.</w:t>
      </w:r>
      <w:r w:rsidR="00E73C93">
        <w:rPr>
          <w:rFonts w:ascii="Arial" w:hAnsi="Arial" w:cs="Arial"/>
          <w:bCs/>
          <w:sz w:val="22"/>
          <w:szCs w:val="22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Andrew and Sarah were at the park and noticed a tyre-swing hanging in a tree. They realised </w:t>
      </w:r>
      <w:r w:rsidR="00E73C93">
        <w:rPr>
          <w:rFonts w:ascii="Arial" w:hAnsi="Arial" w:cs="Arial"/>
          <w:bCs/>
          <w:sz w:val="22"/>
          <w:szCs w:val="22"/>
          <w:lang w:val="en-US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that it would behave as a pendulum and would complete one swing (return to its starting </w:t>
      </w:r>
      <w:r w:rsidR="00E73C93">
        <w:rPr>
          <w:rFonts w:ascii="Arial" w:hAnsi="Arial" w:cs="Arial"/>
          <w:bCs/>
          <w:sz w:val="22"/>
          <w:szCs w:val="22"/>
          <w:lang w:val="en-US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point for one complete cycle) with a period (T) in seconds. They had previously discussed </w:t>
      </w:r>
      <w:r w:rsidR="00E73C93">
        <w:rPr>
          <w:rFonts w:ascii="Arial" w:hAnsi="Arial" w:cs="Arial"/>
          <w:bCs/>
          <w:sz w:val="22"/>
          <w:szCs w:val="22"/>
          <w:lang w:val="en-US"/>
        </w:rPr>
        <w:tab/>
      </w:r>
      <w:r w:rsidR="00E73C93" w:rsidRPr="00E73C93">
        <w:rPr>
          <w:rFonts w:ascii="Arial" w:hAnsi="Arial" w:cs="Arial"/>
          <w:bCs/>
          <w:sz w:val="22"/>
          <w:szCs w:val="22"/>
          <w:lang w:val="en-US"/>
        </w:rPr>
        <w:t xml:space="preserve">pendulums in class and been given the equation: </w:t>
      </w:r>
    </w:p>
    <w:p w14:paraId="53A39665" w14:textId="364FDCC4" w:rsidR="00E73C93" w:rsidRPr="00E73C93" w:rsidRDefault="0018164E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14EE5551" wp14:editId="7B31B1B8">
            <wp:simplePos x="0" y="0"/>
            <wp:positionH relativeFrom="column">
              <wp:posOffset>1017905</wp:posOffset>
            </wp:positionH>
            <wp:positionV relativeFrom="paragraph">
              <wp:posOffset>127635</wp:posOffset>
            </wp:positionV>
            <wp:extent cx="2054860" cy="1049655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7.14.3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04965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DD90C" w14:textId="2D33CA03" w:rsidR="00E73C93" w:rsidRPr="00E73C93" w:rsidRDefault="00E73C93" w:rsidP="00E73C9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99A8CE7" w14:textId="77777777" w:rsidR="0018164E" w:rsidRDefault="0018164E" w:rsidP="0018164E">
      <w:pPr>
        <w:widowControl w:val="0"/>
        <w:autoSpaceDE w:val="0"/>
        <w:autoSpaceDN w:val="0"/>
        <w:adjustRightInd w:val="0"/>
        <w:spacing w:after="240"/>
        <w:ind w:left="360"/>
        <w:rPr>
          <w:rFonts w:ascii="Arial" w:hAnsi="Arial" w:cs="Arial"/>
          <w:bCs/>
          <w:sz w:val="22"/>
          <w:szCs w:val="22"/>
        </w:rPr>
      </w:pPr>
    </w:p>
    <w:p w14:paraId="391C757A" w14:textId="77777777" w:rsidR="0018164E" w:rsidRDefault="0018164E" w:rsidP="0018164E">
      <w:pPr>
        <w:widowControl w:val="0"/>
        <w:autoSpaceDE w:val="0"/>
        <w:autoSpaceDN w:val="0"/>
        <w:adjustRightInd w:val="0"/>
        <w:spacing w:after="240"/>
        <w:ind w:left="360"/>
        <w:rPr>
          <w:rFonts w:ascii="Arial" w:hAnsi="Arial" w:cs="Arial"/>
          <w:bCs/>
          <w:sz w:val="22"/>
          <w:szCs w:val="22"/>
        </w:rPr>
      </w:pPr>
    </w:p>
    <w:p w14:paraId="13D39108" w14:textId="77777777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2782106" w14:textId="63D1FDE1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(a)  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The tyre swung with a period of 3.84 s. Determine the length of the rope in metres. </w:t>
      </w:r>
      <w:r>
        <w:rPr>
          <w:rFonts w:ascii="Arial" w:hAnsi="Arial" w:cs="Arial"/>
          <w:bCs/>
          <w:sz w:val="22"/>
          <w:szCs w:val="22"/>
          <w:lang w:val="en-US"/>
        </w:rPr>
        <w:t xml:space="preserve">   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(2 marks)  </w:t>
      </w:r>
    </w:p>
    <w:p w14:paraId="7D191B73" w14:textId="0A39A139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73EFED7" w14:textId="77777777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2296F029" w14:textId="77777777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1C7DEFE" w14:textId="77777777" w:rsidR="002419FC" w:rsidRDefault="002419FC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BC28D1D" w14:textId="77777777" w:rsidR="002419FC" w:rsidRDefault="002419FC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1AC7F61" w14:textId="77777777" w:rsidR="002419FC" w:rsidRDefault="002419FC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19F912C" w14:textId="77777777" w:rsidR="002419FC" w:rsidRDefault="002419FC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228DB9B" w14:textId="0A058226" w:rsidR="0018164E" w:rsidRP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(b)  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 xml:space="preserve">Andrew and Sarah decided to conduct an investigation to determine the relationship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 xml:space="preserve">between the length of a pendulum and its period.  An incomplete table of results for this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investigation is shown below:  </w:t>
      </w:r>
    </w:p>
    <w:p w14:paraId="21285889" w14:textId="19D4D609" w:rsidR="0018164E" w:rsidRDefault="0018164E" w:rsidP="0018164E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1523E4F9" wp14:editId="4808104C">
            <wp:extent cx="6116320" cy="2628900"/>
            <wp:effectExtent l="0" t="0" r="508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7.20.1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749" w14:textId="4171E49F" w:rsidR="0018164E" w:rsidRPr="0018164E" w:rsidRDefault="0018164E" w:rsidP="0018164E">
      <w:pPr>
        <w:widowControl w:val="0"/>
        <w:autoSpaceDE w:val="0"/>
        <w:autoSpaceDN w:val="0"/>
        <w:adjustRightInd w:val="0"/>
        <w:spacing w:after="240"/>
        <w:ind w:left="36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(i)  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 xml:space="preserve">Complete the above table.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(2 marks)  </w:t>
      </w:r>
    </w:p>
    <w:p w14:paraId="064DF3E8" w14:textId="1BEF1839" w:rsidR="0018164E" w:rsidRPr="0018164E" w:rsidRDefault="0018164E" w:rsidP="00B547EA">
      <w:pPr>
        <w:widowControl w:val="0"/>
        <w:autoSpaceDE w:val="0"/>
        <w:autoSpaceDN w:val="0"/>
        <w:adjustRightInd w:val="0"/>
        <w:spacing w:after="240"/>
        <w:ind w:left="36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(ii)  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 xml:space="preserve">Use the data from the table to plot a straight line graph on the grid provided to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 xml:space="preserve">demonstrate the relationship between the length of the pendulum and the square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 xml:space="preserve">of the period (plot l on the x-axis).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164E">
        <w:rPr>
          <w:rFonts w:ascii="Arial" w:hAnsi="Arial" w:cs="Arial"/>
          <w:bCs/>
          <w:sz w:val="22"/>
          <w:szCs w:val="22"/>
          <w:lang w:val="en-US"/>
        </w:rPr>
        <w:t>(4 marks)  </w:t>
      </w:r>
    </w:p>
    <w:p w14:paraId="62F0EC36" w14:textId="2AD9F21E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062A34E1" wp14:editId="4D9332BC">
            <wp:extent cx="6223000" cy="847513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21 at 7.23.3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84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3070" w14:textId="6781AEEC" w:rsidR="00186CAD" w:rsidRDefault="00186CAD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19FBDE2A" w14:textId="4BDC49D4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 xml:space="preserve">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 xml:space="preserve">(iii)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>Use your graph to determine the pendulum length that gives a period of 1.0 s. </w:t>
      </w:r>
      <w:r>
        <w:rPr>
          <w:rFonts w:ascii="Arial" w:hAnsi="Arial" w:cs="Arial"/>
          <w:bCs/>
          <w:sz w:val="22"/>
          <w:szCs w:val="22"/>
          <w:lang w:val="en-US"/>
        </w:rPr>
        <w:t xml:space="preserve">   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 xml:space="preserve">(3 marks) </w:t>
      </w:r>
    </w:p>
    <w:p w14:paraId="5D091D42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1B4659D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0AAFC72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AA37508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6BCDA904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C5F82E7" w14:textId="77777777" w:rsidR="00592080" w:rsidRDefault="00592080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4BD9FB0F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04814AFD" w14:textId="77777777" w:rsid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5ED74244" w14:textId="31AF1A15" w:rsidR="00186CAD" w:rsidRP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 xml:space="preserve">(iv)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 xml:space="preserve">Determine the gradient of your graph using a line of best fit.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186CAD">
        <w:rPr>
          <w:rFonts w:ascii="Arial" w:hAnsi="Arial" w:cs="Arial"/>
          <w:bCs/>
          <w:sz w:val="22"/>
          <w:szCs w:val="22"/>
          <w:lang w:val="en-US"/>
        </w:rPr>
        <w:t xml:space="preserve">(4 marks) </w:t>
      </w:r>
    </w:p>
    <w:p w14:paraId="6F268BE5" w14:textId="34D1D50A" w:rsidR="00186CAD" w:rsidRPr="00186CAD" w:rsidRDefault="00186CAD" w:rsidP="00186CA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</w:p>
    <w:p w14:paraId="75207C8E" w14:textId="77777777" w:rsidR="0018164E" w:rsidRDefault="0018164E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BF15CC4" w14:textId="77777777" w:rsidR="00887A47" w:rsidRDefault="00887A47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580A798" w14:textId="77777777" w:rsidR="00887A47" w:rsidRDefault="00887A47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2001FEC" w14:textId="77777777" w:rsidR="00D020DF" w:rsidRDefault="00D020DF" w:rsidP="00D020DF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</w:p>
    <w:p w14:paraId="572DC4CA" w14:textId="77777777" w:rsidR="00592080" w:rsidRDefault="00592080" w:rsidP="00D020DF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</w:p>
    <w:p w14:paraId="33AA2446" w14:textId="77777777" w:rsidR="00887A47" w:rsidRDefault="00887A47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13E51CC" w14:textId="77777777" w:rsidR="00887A47" w:rsidRDefault="00887A47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ED4B3B5" w14:textId="77777777" w:rsidR="00887A47" w:rsidRDefault="00887A47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2F01790" w14:textId="09901ECB" w:rsidR="00887A47" w:rsidRPr="00887A47" w:rsidRDefault="00887A47" w:rsidP="00887A4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  <w:lang w:val="en-US"/>
        </w:rPr>
      </w:pPr>
      <w:r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ab/>
      </w:r>
      <w:r w:rsidRPr="00887A47">
        <w:rPr>
          <w:rFonts w:ascii="Arial" w:hAnsi="Arial" w:cs="Arial"/>
          <w:bCs/>
          <w:sz w:val="22"/>
          <w:szCs w:val="22"/>
          <w:lang w:val="en-US"/>
        </w:rPr>
        <w:t xml:space="preserve">(v)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87A47">
        <w:rPr>
          <w:rFonts w:ascii="Arial" w:hAnsi="Arial" w:cs="Arial"/>
          <w:bCs/>
          <w:sz w:val="22"/>
          <w:szCs w:val="22"/>
          <w:lang w:val="en-US"/>
        </w:rPr>
        <w:t xml:space="preserve">Use your gradient to determine the experimental value of g. </w:t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>
        <w:rPr>
          <w:rFonts w:ascii="Arial" w:hAnsi="Arial" w:cs="Arial"/>
          <w:bCs/>
          <w:sz w:val="22"/>
          <w:szCs w:val="22"/>
          <w:lang w:val="en-US"/>
        </w:rPr>
        <w:tab/>
      </w:r>
      <w:r w:rsidRPr="00887A47">
        <w:rPr>
          <w:rFonts w:ascii="Arial" w:hAnsi="Arial" w:cs="Arial"/>
          <w:bCs/>
          <w:sz w:val="22"/>
          <w:szCs w:val="22"/>
          <w:lang w:val="en-US"/>
        </w:rPr>
        <w:t xml:space="preserve">(3 marks) </w:t>
      </w:r>
    </w:p>
    <w:p w14:paraId="70FF1439" w14:textId="16F77B85" w:rsidR="00887A47" w:rsidRPr="00066795" w:rsidRDefault="00887A47" w:rsidP="0018164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sectPr w:rsidR="00887A47" w:rsidRPr="00066795" w:rsidSect="00DA5783">
      <w:footerReference w:type="even" r:id="rId24"/>
      <w:footerReference w:type="default" r:id="rId25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86BDC" w14:textId="77777777" w:rsidR="002419FC" w:rsidRDefault="002419FC" w:rsidP="00FC297C">
      <w:r>
        <w:separator/>
      </w:r>
    </w:p>
  </w:endnote>
  <w:endnote w:type="continuationSeparator" w:id="0">
    <w:p w14:paraId="746285B6" w14:textId="77777777" w:rsidR="002419FC" w:rsidRDefault="002419FC" w:rsidP="00FC2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5CC48" w14:textId="77777777" w:rsidR="002419FC" w:rsidRDefault="002419FC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995746" w14:textId="77777777" w:rsidR="002419FC" w:rsidRDefault="002419F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D0825" w14:textId="77777777" w:rsidR="002419FC" w:rsidRDefault="002419FC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D00F3">
      <w:rPr>
        <w:rStyle w:val="PageNumber"/>
        <w:noProof/>
      </w:rPr>
      <w:t>1</w:t>
    </w:r>
    <w:r>
      <w:rPr>
        <w:rStyle w:val="PageNumber"/>
      </w:rPr>
      <w:fldChar w:fldCharType="end"/>
    </w:r>
  </w:p>
  <w:p w14:paraId="6793FF7B" w14:textId="77777777" w:rsidR="002419FC" w:rsidRDefault="002419F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DFA494" w14:textId="77777777" w:rsidR="002419FC" w:rsidRDefault="002419FC" w:rsidP="00FC297C">
      <w:r>
        <w:separator/>
      </w:r>
    </w:p>
  </w:footnote>
  <w:footnote w:type="continuationSeparator" w:id="0">
    <w:p w14:paraId="2EC8274E" w14:textId="77777777" w:rsidR="002419FC" w:rsidRDefault="002419FC" w:rsidP="00FC2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59669FA"/>
    <w:multiLevelType w:val="hybridMultilevel"/>
    <w:tmpl w:val="B0808B28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AU" w:vendorID="64" w:dllVersion="131078" w:nlCheck="1" w:checkStyle="1"/>
  <w:activeWritingStyle w:appName="MSWord" w:lang="en-AU" w:vendorID="2" w:dllVersion="6" w:checkStyle="1"/>
  <w:attachedTemplate r:id="rId1"/>
  <w:defaultTabStop w:val="567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AD"/>
    <w:rsid w:val="00014DB8"/>
    <w:rsid w:val="00026214"/>
    <w:rsid w:val="00057824"/>
    <w:rsid w:val="00060281"/>
    <w:rsid w:val="00060E52"/>
    <w:rsid w:val="00066795"/>
    <w:rsid w:val="000A549A"/>
    <w:rsid w:val="000C1AAA"/>
    <w:rsid w:val="000C28F6"/>
    <w:rsid w:val="00115E2B"/>
    <w:rsid w:val="001242E5"/>
    <w:rsid w:val="00162314"/>
    <w:rsid w:val="00175B7C"/>
    <w:rsid w:val="001775AB"/>
    <w:rsid w:val="0018164E"/>
    <w:rsid w:val="00186CAD"/>
    <w:rsid w:val="00193F2B"/>
    <w:rsid w:val="001B5AA1"/>
    <w:rsid w:val="001D0BC0"/>
    <w:rsid w:val="001D6172"/>
    <w:rsid w:val="001F087B"/>
    <w:rsid w:val="001F18CE"/>
    <w:rsid w:val="00204583"/>
    <w:rsid w:val="00222BC9"/>
    <w:rsid w:val="00232EA1"/>
    <w:rsid w:val="00234011"/>
    <w:rsid w:val="002419FC"/>
    <w:rsid w:val="002E4270"/>
    <w:rsid w:val="002E5CEC"/>
    <w:rsid w:val="003356BB"/>
    <w:rsid w:val="003403C3"/>
    <w:rsid w:val="003A68D1"/>
    <w:rsid w:val="003B1226"/>
    <w:rsid w:val="003C19B1"/>
    <w:rsid w:val="003D11C3"/>
    <w:rsid w:val="003F2056"/>
    <w:rsid w:val="00403E6D"/>
    <w:rsid w:val="004302C7"/>
    <w:rsid w:val="00437FB1"/>
    <w:rsid w:val="004675DA"/>
    <w:rsid w:val="0048461E"/>
    <w:rsid w:val="004D7F20"/>
    <w:rsid w:val="004E2E3A"/>
    <w:rsid w:val="004F537E"/>
    <w:rsid w:val="00501593"/>
    <w:rsid w:val="00503D1D"/>
    <w:rsid w:val="00522852"/>
    <w:rsid w:val="005872A5"/>
    <w:rsid w:val="00592080"/>
    <w:rsid w:val="0059646B"/>
    <w:rsid w:val="005D1580"/>
    <w:rsid w:val="005F6587"/>
    <w:rsid w:val="00616870"/>
    <w:rsid w:val="0065648B"/>
    <w:rsid w:val="00695AAC"/>
    <w:rsid w:val="006A10A0"/>
    <w:rsid w:val="006C521D"/>
    <w:rsid w:val="00701C9F"/>
    <w:rsid w:val="0070785C"/>
    <w:rsid w:val="00730EF4"/>
    <w:rsid w:val="00755057"/>
    <w:rsid w:val="00790798"/>
    <w:rsid w:val="007B2A3B"/>
    <w:rsid w:val="0080572D"/>
    <w:rsid w:val="00827478"/>
    <w:rsid w:val="00887A47"/>
    <w:rsid w:val="008B5D7B"/>
    <w:rsid w:val="008D4A7D"/>
    <w:rsid w:val="008D7C16"/>
    <w:rsid w:val="00947D17"/>
    <w:rsid w:val="00955253"/>
    <w:rsid w:val="00963CAD"/>
    <w:rsid w:val="00967719"/>
    <w:rsid w:val="009D00F3"/>
    <w:rsid w:val="00A00B52"/>
    <w:rsid w:val="00A0602B"/>
    <w:rsid w:val="00A17F3E"/>
    <w:rsid w:val="00A24FED"/>
    <w:rsid w:val="00A25064"/>
    <w:rsid w:val="00A45CFB"/>
    <w:rsid w:val="00A615ED"/>
    <w:rsid w:val="00A65401"/>
    <w:rsid w:val="00A83B66"/>
    <w:rsid w:val="00AA3166"/>
    <w:rsid w:val="00AA52BD"/>
    <w:rsid w:val="00AE79F8"/>
    <w:rsid w:val="00B11189"/>
    <w:rsid w:val="00B33558"/>
    <w:rsid w:val="00B33DF4"/>
    <w:rsid w:val="00B33FB6"/>
    <w:rsid w:val="00B547EA"/>
    <w:rsid w:val="00B73FD2"/>
    <w:rsid w:val="00B92AF0"/>
    <w:rsid w:val="00B95F09"/>
    <w:rsid w:val="00BA1249"/>
    <w:rsid w:val="00BB03AD"/>
    <w:rsid w:val="00BC2994"/>
    <w:rsid w:val="00BD3421"/>
    <w:rsid w:val="00BF67FC"/>
    <w:rsid w:val="00C35DD3"/>
    <w:rsid w:val="00C60918"/>
    <w:rsid w:val="00C67E0C"/>
    <w:rsid w:val="00CB73A2"/>
    <w:rsid w:val="00D020DF"/>
    <w:rsid w:val="00D14EBF"/>
    <w:rsid w:val="00D507A1"/>
    <w:rsid w:val="00D97DE7"/>
    <w:rsid w:val="00DA5783"/>
    <w:rsid w:val="00DB67B8"/>
    <w:rsid w:val="00DC4218"/>
    <w:rsid w:val="00E238B4"/>
    <w:rsid w:val="00E35916"/>
    <w:rsid w:val="00E553C6"/>
    <w:rsid w:val="00E57700"/>
    <w:rsid w:val="00E71AC3"/>
    <w:rsid w:val="00E73C93"/>
    <w:rsid w:val="00E829DE"/>
    <w:rsid w:val="00EC33ED"/>
    <w:rsid w:val="00ED1358"/>
    <w:rsid w:val="00ED7641"/>
    <w:rsid w:val="00F04902"/>
    <w:rsid w:val="00F06DDD"/>
    <w:rsid w:val="00F40C8F"/>
    <w:rsid w:val="00F80585"/>
    <w:rsid w:val="00F87A36"/>
    <w:rsid w:val="00FC297C"/>
    <w:rsid w:val="00FD5E31"/>
    <w:rsid w:val="00FE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1EDB5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Microsoft_Equation1.bin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olyCrossHDD:Users:wilson.ian:Library:Application%20Support:Microsoft:Office:User%20Templates:My%20Templates:My%20Templates: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8</TotalTime>
  <Pages>12</Pages>
  <Words>1005</Words>
  <Characters>5730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wilson.ian</dc:creator>
  <cp:keywords/>
  <dc:description/>
  <cp:lastModifiedBy>wilson.ian</cp:lastModifiedBy>
  <cp:revision>4</cp:revision>
  <cp:lastPrinted>2016-03-31T02:22:00Z</cp:lastPrinted>
  <dcterms:created xsi:type="dcterms:W3CDTF">2016-03-31T02:22:00Z</dcterms:created>
  <dcterms:modified xsi:type="dcterms:W3CDTF">2016-10-25T11:49:00Z</dcterms:modified>
</cp:coreProperties>
</file>